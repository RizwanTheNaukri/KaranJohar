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336F8" w14:textId="77777777" w:rsidR="00F4159A" w:rsidRDefault="00F4159A">
      <w:pPr>
        <w:rPr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F4159A" w14:paraId="1E9741B4" w14:textId="77777777">
        <w:trPr>
          <w:trHeight w:val="15798"/>
          <w:tblCellSpacing w:w="0" w:type="dxa"/>
        </w:trPr>
        <w:tc>
          <w:tcPr>
            <w:tcW w:w="4640" w:type="dxa"/>
            <w:shd w:val="clear" w:color="auto" w:fill="576D7B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1B0B9FB" w14:textId="77777777" w:rsidR="00F4159A" w:rsidRDefault="00F4159A">
            <w:pPr>
              <w:spacing w:line="2060" w:lineRule="atLeast"/>
            </w:pPr>
          </w:p>
          <w:p w14:paraId="23DBD5FC" w14:textId="4AD440EC" w:rsidR="00F4159A" w:rsidRDefault="004B7780">
            <w:pPr>
              <w:spacing w:line="2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0CCD0514" wp14:editId="014EE5D8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0</wp:posOffset>
                      </wp:positionV>
                      <wp:extent cx="7560310" cy="1308100"/>
                      <wp:effectExtent l="0" t="0" r="2540" b="0"/>
                      <wp:wrapNone/>
                      <wp:docPr id="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60310" cy="130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documentskn-mli8topsection"/>
                                    <w:tblW w:w="5000" w:type="pct"/>
                                    <w:tblCellSpacing w:w="0" w:type="dxa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5E0" w:firstRow="1" w:lastRow="1" w:firstColumn="1" w:lastColumn="1" w:noHBand="0" w:noVBand="1"/>
                                  </w:tblPr>
                                  <w:tblGrid>
                                    <w:gridCol w:w="11907"/>
                                  </w:tblGrid>
                                  <w:tr w:rsidR="00F4159A" w14:paraId="04C0BC13" w14:textId="77777777">
                                    <w:trPr>
                                      <w:tblCellSpacing w:w="0" w:type="dxa"/>
                                    </w:trPr>
                                    <w:tc>
                                      <w:tcPr>
                                        <w:tcW w:w="4640" w:type="dxa"/>
                                        <w:tcBorders>
                                          <w:bottom w:val="single" w:sz="8" w:space="0" w:color="4A4A4A"/>
                                        </w:tcBorders>
                                        <w:shd w:val="clear" w:color="auto" w:fill="4A4A4A"/>
                                        <w:tcMar>
                                          <w:top w:w="500" w:type="dxa"/>
                                          <w:left w:w="0" w:type="dxa"/>
                                          <w:bottom w:w="500" w:type="dxa"/>
                                          <w:right w:w="0" w:type="dxa"/>
                                        </w:tcMar>
                                        <w:vAlign w:val="center"/>
                                        <w:hideMark/>
                                      </w:tcPr>
                                      <w:p w14:paraId="11E3313D" w14:textId="77777777" w:rsidR="00F4159A" w:rsidRPr="00701F1D" w:rsidRDefault="002C2480" w:rsidP="00701F1D">
                                        <w:pPr>
                                          <w:pStyle w:val="documentskn-mli8name"/>
                                          <w:spacing w:after="240" w:line="800" w:lineRule="exact"/>
                                          <w:ind w:left="500"/>
                                          <w:jc w:val="center"/>
                                          <w:rPr>
                                            <w:rStyle w:val="documentskn-mli8topsectiontop-box"/>
                                            <w:rFonts w:ascii="Palatino Linotype" w:eastAsia="Palatino Linotype" w:hAnsi="Palatino Linotype" w:cs="Palatino Linotype"/>
                                            <w:i/>
                                            <w:shd w:val="clear" w:color="auto" w:fill="auto"/>
                                          </w:rPr>
                                        </w:pPr>
                                        <w:r w:rsidRPr="00701F1D">
                                          <w:rPr>
                                            <w:rStyle w:val="span"/>
                                            <w:rFonts w:ascii="Palatino Linotype" w:eastAsia="Palatino Linotype" w:hAnsi="Palatino Linotype" w:cs="Palatino Linotype"/>
                                            <w:i/>
                                          </w:rPr>
                                          <w:t>Viral</w:t>
                                        </w:r>
                                        <w:r w:rsidRPr="00701F1D">
                                          <w:rPr>
                                            <w:rStyle w:val="documentskn-mli8topsectiontop-box"/>
                                            <w:rFonts w:ascii="Palatino Linotype" w:eastAsia="Palatino Linotype" w:hAnsi="Palatino Linotype" w:cs="Palatino Linotype"/>
                                            <w:i/>
                                            <w:shd w:val="clear" w:color="auto" w:fill="auto"/>
                                          </w:rPr>
                                          <w:t xml:space="preserve"> </w:t>
                                        </w:r>
                                        <w:r w:rsidRPr="00701F1D">
                                          <w:rPr>
                                            <w:rStyle w:val="span"/>
                                            <w:rFonts w:ascii="Palatino Linotype" w:eastAsia="Palatino Linotype" w:hAnsi="Palatino Linotype" w:cs="Palatino Linotype"/>
                                            <w:i/>
                                          </w:rPr>
                                          <w:t>Gajjar</w:t>
                                        </w:r>
                                      </w:p>
                                      <w:p w14:paraId="53E49F51" w14:textId="77777777" w:rsidR="00F4159A" w:rsidRDefault="00F4159A">
                                        <w:pPr>
                                          <w:pStyle w:val="div"/>
                                          <w:spacing w:line="20" w:lineRule="exact"/>
                                          <w:rPr>
                                            <w:rStyle w:val="documentskn-mli8topsectiontop-box"/>
                                            <w:rFonts w:ascii="Palatino Linotype" w:eastAsia="Palatino Linotype" w:hAnsi="Palatino Linotype" w:cs="Palatino Linotype"/>
                                            <w:color w:val="020303"/>
                                            <w:sz w:val="20"/>
                                            <w:szCs w:val="20"/>
                                            <w:shd w:val="clear" w:color="auto" w:fill="auto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70FBC99D" w14:textId="77777777" w:rsidR="00F4159A" w:rsidRDefault="00F4159A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CD0514" id="Rectangle 2" o:spid="_x0000_s1026" style="position:absolute;margin-left:0;margin-top:0;width:595.3pt;height:10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" o:allowincell="f" strokecolor="white">
                      <v:fill opacity="0"/>
                      <v:textbox inset="0,0,0,0"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F4159A" w14:paraId="04C0BC13" w14:textId="77777777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tcBorders>
                                    <w:bottom w:val="single" w:sz="8" w:space="0" w:color="4A4A4A"/>
                                  </w:tcBorders>
                                  <w:shd w:val="clear" w:color="auto" w:fill="4A4A4A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11E3313D" w14:textId="77777777" w:rsidR="00F4159A" w:rsidRPr="00701F1D" w:rsidRDefault="002C2480" w:rsidP="00701F1D">
                                  <w:pPr>
                                    <w:pStyle w:val="documentskn-mli8name"/>
                                    <w:spacing w:after="240" w:line="800" w:lineRule="exact"/>
                                    <w:ind w:left="500"/>
                                    <w:jc w:val="center"/>
                                    <w:rPr>
                                      <w:rStyle w:val="documentskn-mli8topsectiontop-box"/>
                                      <w:rFonts w:ascii="Palatino Linotype" w:eastAsia="Palatino Linotype" w:hAnsi="Palatino Linotype" w:cs="Palatino Linotype"/>
                                      <w:i/>
                                      <w:shd w:val="clear" w:color="auto" w:fill="auto"/>
                                    </w:rPr>
                                  </w:pPr>
                                  <w:r w:rsidRPr="00701F1D">
                                    <w:rPr>
                                      <w:rStyle w:val="span"/>
                                      <w:rFonts w:ascii="Palatino Linotype" w:eastAsia="Palatino Linotype" w:hAnsi="Palatino Linotype" w:cs="Palatino Linotype"/>
                                      <w:i/>
                                    </w:rPr>
                                    <w:t>Viral</w:t>
                                  </w:r>
                                  <w:r w:rsidRPr="00701F1D">
                                    <w:rPr>
                                      <w:rStyle w:val="documentskn-mli8topsectiontop-box"/>
                                      <w:rFonts w:ascii="Palatino Linotype" w:eastAsia="Palatino Linotype" w:hAnsi="Palatino Linotype" w:cs="Palatino Linotype"/>
                                      <w:i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701F1D">
                                    <w:rPr>
                                      <w:rStyle w:val="span"/>
                                      <w:rFonts w:ascii="Palatino Linotype" w:eastAsia="Palatino Linotype" w:hAnsi="Palatino Linotype" w:cs="Palatino Linotype"/>
                                      <w:i/>
                                    </w:rPr>
                                    <w:t>Gajjar</w:t>
                                  </w:r>
                                </w:p>
                                <w:p w14:paraId="53E49F51" w14:textId="77777777" w:rsidR="00F4159A" w:rsidRDefault="00F4159A">
                                  <w:pPr>
                                    <w:pStyle w:val="div"/>
                                    <w:spacing w:line="20" w:lineRule="exact"/>
                                    <w:rPr>
                                      <w:rStyle w:val="documentskn-mli8topsectiontop-box"/>
                                      <w:rFonts w:ascii="Palatino Linotype" w:eastAsia="Palatino Linotype" w:hAnsi="Palatino Linotype" w:cs="Palatino Linotype"/>
                                      <w:color w:val="020303"/>
                                      <w:sz w:val="20"/>
                                      <w:szCs w:val="2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FBC99D" w14:textId="77777777" w:rsidR="00F4159A" w:rsidRDefault="00F4159A"/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 w:rsidR="002C2480">
              <w:rPr>
                <w:color w:val="FFFFFF"/>
                <w:sz w:val="2"/>
              </w:rPr>
              <w:t>.</w:t>
            </w:r>
          </w:p>
          <w:p w14:paraId="43ACEB81" w14:textId="77777777" w:rsidR="00F4159A" w:rsidRDefault="002C2480">
            <w:pPr>
              <w:pStyle w:val="documentparentContainerleft-boxsectiontitle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>Contact</w:t>
            </w:r>
          </w:p>
          <w:p w14:paraId="5BD38E3A" w14:textId="77777777" w:rsidR="00F4159A" w:rsidRDefault="002C2480">
            <w:pPr>
              <w:pStyle w:val="documentSECTIONCNTCpaddingdiv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hd w:val="clear" w:color="auto" w:fill="auto"/>
              </w:rPr>
              <w:t> </w:t>
            </w:r>
          </w:p>
          <w:tbl>
            <w:tblPr>
              <w:tblStyle w:val="documentaddress"/>
              <w:tblW w:w="464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00"/>
              <w:gridCol w:w="3140"/>
              <w:gridCol w:w="500"/>
            </w:tblGrid>
            <w:tr w:rsidR="00F4159A" w14:paraId="3B6A28FE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E042328" w14:textId="77777777" w:rsidR="00F4159A" w:rsidRDefault="002C2480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5FC5986F" w14:textId="77777777" w:rsidR="00F4159A" w:rsidRDefault="002C2480">
                  <w:pPr>
                    <w:pStyle w:val="documentlocationdiv"/>
                    <w:spacing w:line="260" w:lineRule="atLeast"/>
                    <w:ind w:left="40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30489760" wp14:editId="6BE3FFCF">
                        <wp:extent cx="152832" cy="216380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21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A75D189" w14:textId="77777777" w:rsidR="00F4159A" w:rsidRDefault="002C2480">
                  <w:pPr>
                    <w:spacing w:line="260" w:lineRule="atLeast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Ahmedabad,India,380061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4F44E3C" w14:textId="77777777" w:rsidR="00F4159A" w:rsidRDefault="002C2480">
                  <w:pPr>
                    <w:spacing w:line="260" w:lineRule="atLeast"/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  <w:tr w:rsidR="00F4159A" w14:paraId="25781E9A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72B35FE7" w14:textId="77777777" w:rsidR="00F4159A" w:rsidRDefault="002C2480">
                  <w:pPr>
                    <w:spacing w:line="260" w:lineRule="atLeast"/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667313A2" w14:textId="77777777" w:rsidR="00F4159A" w:rsidRDefault="002C2480">
                  <w:pPr>
                    <w:pStyle w:val="div"/>
                    <w:spacing w:line="260" w:lineRule="atLeast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24D9A269" wp14:editId="4C385383">
                        <wp:extent cx="216254" cy="165615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54" cy="165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7C50B49" w14:textId="77777777" w:rsidR="00F4159A" w:rsidRDefault="002C2480">
                  <w:pPr>
                    <w:spacing w:line="260" w:lineRule="atLeast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+91-9558825517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0D4EDCC5" w14:textId="77777777" w:rsidR="00F4159A" w:rsidRDefault="002C2480">
                  <w:pPr>
                    <w:spacing w:line="260" w:lineRule="atLeast"/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  <w:tr w:rsidR="00F4159A" w14:paraId="6EE9DA3B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0C3AB3CB" w14:textId="77777777" w:rsidR="00F4159A" w:rsidRDefault="002C2480">
                  <w:pPr>
                    <w:spacing w:line="260" w:lineRule="atLeast"/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43102EEA" w14:textId="77777777" w:rsidR="00F4159A" w:rsidRDefault="002C2480">
                  <w:pPr>
                    <w:pStyle w:val="documentmaildiv"/>
                    <w:spacing w:line="260" w:lineRule="atLeast"/>
                    <w:ind w:left="60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27E8995D" wp14:editId="21505749">
                        <wp:extent cx="152832" cy="127540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27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EE49B60" w14:textId="77777777" w:rsidR="00F4159A" w:rsidRDefault="002C2480">
                  <w:pPr>
                    <w:spacing w:line="260" w:lineRule="atLeast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vgajjar57@gmail.com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03299FF3" w14:textId="77777777" w:rsidR="00F4159A" w:rsidRDefault="002C2480">
                  <w:pPr>
                    <w:spacing w:line="260" w:lineRule="atLeast"/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  <w:tr w:rsidR="00F4159A" w14:paraId="6AE03511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C66090B" w14:textId="77777777" w:rsidR="00F4159A" w:rsidRDefault="002C2480">
                  <w:pPr>
                    <w:spacing w:line="260" w:lineRule="atLeast"/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11759BED" w14:textId="77777777" w:rsidR="00F4159A" w:rsidRDefault="002C2480">
                  <w:pPr>
                    <w:pStyle w:val="documenticonSvgdobdiv"/>
                    <w:pBdr>
                      <w:left w:val="none" w:sz="0" w:space="3" w:color="auto"/>
                    </w:pBdr>
                    <w:ind w:left="60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22313E79" wp14:editId="56366F36">
                        <wp:extent cx="152832" cy="152923"/>
                        <wp:effectExtent l="0" t="0" r="0" b="0"/>
                        <wp:docPr id="100007" name="Pictur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7EB9E06" w14:textId="77777777" w:rsidR="00F4159A" w:rsidRDefault="002C2480">
                  <w:pPr>
                    <w:spacing w:line="260" w:lineRule="atLeast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29th April 1987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51A3E98" w14:textId="77777777" w:rsidR="00F4159A" w:rsidRDefault="002C2480">
                  <w:pPr>
                    <w:spacing w:line="260" w:lineRule="atLeast"/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  <w:tr w:rsidR="00F4159A" w14:paraId="2CC0519A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3660C3F0" w14:textId="77777777" w:rsidR="00F4159A" w:rsidRDefault="002C2480">
                  <w:pPr>
                    <w:spacing w:line="260" w:lineRule="atLeast"/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3949A448" w14:textId="77777777" w:rsidR="00F4159A" w:rsidRDefault="002C2480">
                  <w:pPr>
                    <w:pStyle w:val="documenticonSvgnationdiv"/>
                    <w:pBdr>
                      <w:left w:val="none" w:sz="0" w:space="3" w:color="auto"/>
                    </w:pBdr>
                    <w:ind w:left="60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015560DC" wp14:editId="43717D29">
                        <wp:extent cx="152832" cy="152923"/>
                        <wp:effectExtent l="0" t="0" r="0" b="0"/>
                        <wp:docPr id="100009" name="Picture 10000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9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9302CAE" w14:textId="77777777" w:rsidR="00F4159A" w:rsidRDefault="002C2480">
                  <w:pPr>
                    <w:spacing w:line="260" w:lineRule="atLeast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Indian</w:t>
                  </w:r>
                </w:p>
              </w:tc>
              <w:tc>
                <w:tcPr>
                  <w:tcW w:w="360" w:type="dxa"/>
                  <w:tcMar>
                    <w:left w:w="0" w:type="dxa"/>
                    <w:right w:w="0" w:type="dxa"/>
                  </w:tcMar>
                  <w:vAlign w:val="center"/>
                  <w:hideMark/>
                </w:tcPr>
                <w:p w14:paraId="282EF6D7" w14:textId="77777777" w:rsidR="00F4159A" w:rsidRDefault="00F4159A">
                  <w:pPr>
                    <w:rPr>
                      <w:rStyle w:val="documentaddressiconRownth-last-child1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</w:p>
              </w:tc>
            </w:tr>
          </w:tbl>
          <w:p w14:paraId="69073CF6" w14:textId="77777777" w:rsidR="00F4159A" w:rsidRDefault="002C2480">
            <w:pPr>
              <w:pStyle w:val="documentskn-mli8parentContainerleft-boxsection"/>
              <w:pBdr>
                <w:left w:val="none" w:sz="0" w:space="25" w:color="auto"/>
              </w:pBdr>
              <w:spacing w:line="260" w:lineRule="atLeas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sectionCharacter"/>
                <w:rFonts w:ascii="Palatino Linotype" w:eastAsia="Palatino Linotype" w:hAnsi="Palatino Linotype" w:cs="Palatino Linotype"/>
                <w:color w:val="FFFFFF"/>
                <w:sz w:val="10"/>
                <w:szCs w:val="10"/>
              </w:rPr>
              <w:t> </w:t>
            </w: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</w:p>
          <w:tbl>
            <w:tblPr>
              <w:tblStyle w:val="documentborder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4159A" w14:paraId="721F9934" w14:textId="77777777">
              <w:trPr>
                <w:trHeight w:hRule="exact" w:val="180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5BA9629" w14:textId="77777777" w:rsidR="00F4159A" w:rsidRDefault="00F4159A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</w:p>
              </w:tc>
            </w:tr>
          </w:tbl>
          <w:p w14:paraId="1C6D7716" w14:textId="73864C6C" w:rsidR="00F4159A" w:rsidRPr="003D310B" w:rsidRDefault="00A07F33" w:rsidP="003D310B">
            <w:pPr>
              <w:pStyle w:val="documentparentContainerleft-boxsectiontitle"/>
              <w:pBdr>
                <w:bottom w:val="none" w:sz="0" w:space="5" w:color="auto"/>
              </w:pBdr>
              <w:ind w:left="500" w:right="500"/>
              <w:rPr>
                <w:rStyle w:val="span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>Skills</w:t>
            </w:r>
          </w:p>
          <w:p w14:paraId="4C1B35DA" w14:textId="23240630" w:rsidR="003D310B" w:rsidRPr="003D310B" w:rsidRDefault="003D310B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 w:rsidRPr="003D310B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Data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A</w:t>
            </w:r>
            <w:r w:rsidRPr="003D310B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nalysis</w:t>
            </w:r>
          </w:p>
          <w:p w14:paraId="57DADC02" w14:textId="7DE71BB3" w:rsidR="003D310B" w:rsidRDefault="003D310B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 w:rsidRPr="003D310B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Data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V</w:t>
            </w:r>
            <w:r w:rsidRPr="003D310B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isualization</w:t>
            </w:r>
          </w:p>
          <w:p w14:paraId="261E9E69" w14:textId="1825ECE8" w:rsidR="007569BC" w:rsidRPr="007569BC" w:rsidRDefault="007569BC" w:rsidP="007569BC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 w:rsidRPr="007569BC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Data wrangling and cleaning</w:t>
            </w:r>
          </w:p>
          <w:p w14:paraId="2E7E5811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Programming and design skills</w:t>
            </w:r>
          </w:p>
          <w:p w14:paraId="40054C2F" w14:textId="441F61B8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SQL</w:t>
            </w:r>
            <w:r w:rsidR="00334A74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, SSIS</w:t>
            </w:r>
          </w:p>
          <w:p w14:paraId="1953B483" w14:textId="77777777" w:rsidR="003D310B" w:rsidRDefault="003D310B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Power BI</w:t>
            </w:r>
          </w:p>
          <w:p w14:paraId="3BED4A99" w14:textId="171662D3" w:rsidR="003D310B" w:rsidRDefault="003D310B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DAX Language</w:t>
            </w:r>
          </w:p>
          <w:p w14:paraId="50D9EAB4" w14:textId="0307C573" w:rsidR="007569BC" w:rsidRPr="007569BC" w:rsidRDefault="007569BC" w:rsidP="007569BC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MS Excel</w:t>
            </w:r>
          </w:p>
          <w:p w14:paraId="1C4C4A3B" w14:textId="148F578D" w:rsidR="007569BC" w:rsidRDefault="007569BC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Power Query</w:t>
            </w:r>
          </w:p>
          <w:p w14:paraId="43F9E009" w14:textId="219FF351" w:rsidR="00F4159A" w:rsidRPr="007569BC" w:rsidRDefault="002C2480" w:rsidP="007569BC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Data insight presentation</w:t>
            </w:r>
          </w:p>
          <w:p w14:paraId="6414A16B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Python</w:t>
            </w:r>
          </w:p>
          <w:p w14:paraId="06817225" w14:textId="4F9A4308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Pandas, Nu</w:t>
            </w:r>
            <w:r w:rsidR="00DC0E0E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m</w:t>
            </w:r>
            <w:r w:rsidR="00DF38F3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</w:t>
            </w:r>
            <w:r w:rsidR="00DC0E0E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y, Scikit Learn, Mat</w:t>
            </w:r>
            <w:r w:rsidR="00DF38F3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</w:t>
            </w:r>
            <w:r w:rsidR="00DC0E0E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lotlib, 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eaborn</w:t>
            </w:r>
          </w:p>
          <w:p w14:paraId="2F04BAFA" w14:textId="1375D035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Machine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Learning (Regression/Classification</w:t>
            </w: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algorithms)</w:t>
            </w:r>
          </w:p>
          <w:p w14:paraId="6385D1E0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Troubleshooting</w:t>
            </w:r>
          </w:p>
          <w:p w14:paraId="70A4CE2B" w14:textId="26F57547" w:rsidR="007569BC" w:rsidRPr="00CE5EEA" w:rsidRDefault="007569BC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C</w:t>
            </w:r>
            <w:r w:rsidRPr="007569BC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ross-functional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C</w:t>
            </w:r>
            <w:r w:rsidRPr="007569BC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ollaboration</w:t>
            </w:r>
          </w:p>
          <w:p w14:paraId="67B4584D" w14:textId="22BEF417" w:rsidR="008D2BB9" w:rsidRPr="003D310B" w:rsidRDefault="002C2480" w:rsidP="003D310B">
            <w:pPr>
              <w:pStyle w:val="documentulli"/>
              <w:numPr>
                <w:ilvl w:val="0"/>
                <w:numId w:val="1"/>
              </w:numPr>
              <w:spacing w:after="400" w:line="260" w:lineRule="atLeast"/>
              <w:ind w:right="500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Cloud Computing (AWS)</w:t>
            </w:r>
          </w:p>
          <w:tbl>
            <w:tblPr>
              <w:tblStyle w:val="documentborder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4159A" w14:paraId="4B8489A6" w14:textId="77777777">
              <w:trPr>
                <w:trHeight w:hRule="exact" w:val="180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0CAC5D50" w14:textId="77777777" w:rsidR="00F4159A" w:rsidRDefault="002C2480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left-boxborder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36A17900" w14:textId="77777777" w:rsidR="00F4159A" w:rsidRDefault="008D2BB9" w:rsidP="008D2BB9">
            <w:pPr>
              <w:pStyle w:val="documentparentContainerleft-boxsectiontitle"/>
              <w:pBdr>
                <w:bottom w:val="none" w:sz="0" w:space="5" w:color="auto"/>
              </w:pBdr>
              <w:ind w:left="540" w:right="500"/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 xml:space="preserve"> </w:t>
            </w:r>
            <w:r w:rsidR="002C2480"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>Certifications</w:t>
            </w:r>
          </w:p>
          <w:p w14:paraId="6BABCAB7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Python for Data Science and Machine Learning Bootcamp by Udemy</w:t>
            </w:r>
          </w:p>
          <w:p w14:paraId="388CC6E4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Python Fundamentals for Beginners by Great Learning</w:t>
            </w:r>
          </w:p>
          <w:p w14:paraId="0BB6EEC6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Python for Machine Learning by Great Learning</w:t>
            </w:r>
          </w:p>
          <w:p w14:paraId="03F2E286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Introduction to MySQL by Great Learning</w:t>
            </w:r>
          </w:p>
          <w:p w14:paraId="17E8D1D3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Introduction to Data Science by Great Learning</w:t>
            </w:r>
          </w:p>
          <w:p w14:paraId="59C64665" w14:textId="77777777" w:rsidR="00F4159A" w:rsidRDefault="002C2480" w:rsidP="003D310B">
            <w:pPr>
              <w:pStyle w:val="documentulli"/>
              <w:numPr>
                <w:ilvl w:val="0"/>
                <w:numId w:val="1"/>
              </w:numPr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Supervised Machine Learning with Logistic Regression by Great Learning</w:t>
            </w:r>
          </w:p>
          <w:p w14:paraId="36649A2E" w14:textId="467E8D78" w:rsidR="009D7A0A" w:rsidRDefault="002C2480" w:rsidP="003D310B">
            <w:pPr>
              <w:pStyle w:val="documentulli"/>
              <w:numPr>
                <w:ilvl w:val="0"/>
                <w:numId w:val="1"/>
              </w:numPr>
              <w:spacing w:after="400"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AWS Cloud Practitioner Essentials by AWS</w:t>
            </w:r>
          </w:p>
          <w:p w14:paraId="00060BE4" w14:textId="77777777" w:rsidR="003D310B" w:rsidRPr="003D310B" w:rsidRDefault="003D310B" w:rsidP="003D310B">
            <w:pPr>
              <w:pStyle w:val="documentulli"/>
              <w:spacing w:after="400" w:line="260" w:lineRule="atLeast"/>
              <w:ind w:left="7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</w:p>
          <w:tbl>
            <w:tblPr>
              <w:tblStyle w:val="documentborder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4159A" w14:paraId="3E25BA6F" w14:textId="77777777">
              <w:trPr>
                <w:trHeight w:hRule="exact" w:val="180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4C7BA2EA" w14:textId="77777777" w:rsidR="00F4159A" w:rsidRDefault="00F4159A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</w:p>
              </w:tc>
            </w:tr>
          </w:tbl>
          <w:p w14:paraId="486DFC7B" w14:textId="77777777" w:rsidR="00F4159A" w:rsidRDefault="002C2480" w:rsidP="008D2BB9">
            <w:pPr>
              <w:pStyle w:val="documentskn-mli8heading"/>
              <w:spacing w:line="260" w:lineRule="atLeast"/>
              <w:ind w:left="63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-boxsectiontitleCharacter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</w:rPr>
              <w:t>Languages</w:t>
            </w:r>
          </w:p>
          <w:p w14:paraId="3E7BD173" w14:textId="77777777" w:rsidR="00F4159A" w:rsidRDefault="002C2480" w:rsidP="008D2BB9">
            <w:pPr>
              <w:pStyle w:val="documentskn-mli8singlecolumn"/>
              <w:spacing w:line="260" w:lineRule="atLeas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langSecfieldany"/>
                <w:rFonts w:ascii="Palatino Linotype" w:eastAsia="Palatino Linotype" w:hAnsi="Palatino Linotype" w:cs="Palatino Linotype"/>
                <w:b/>
                <w:bCs/>
                <w:color w:val="FFFFFF"/>
                <w:sz w:val="20"/>
                <w:szCs w:val="20"/>
              </w:rPr>
              <w:t>Gujarati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:</w:t>
            </w:r>
            <w:r>
              <w:rPr>
                <w:rStyle w:val="documentlangSecnativeLangParafield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First Language</w:t>
            </w:r>
            <w:r>
              <w:rPr>
                <w:rStyle w:val="documentlangSecnativeLangParafield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</w:t>
            </w:r>
          </w:p>
          <w:p w14:paraId="2F1F0FA8" w14:textId="77777777" w:rsidR="00F4159A" w:rsidRDefault="002C2480" w:rsidP="008D2BB9">
            <w:pPr>
              <w:pStyle w:val="div"/>
              <w:pBdr>
                <w:top w:val="none" w:sz="0" w:space="5" w:color="auto"/>
              </w:pBdr>
              <w:tabs>
                <w:tab w:val="right" w:pos="4140"/>
              </w:tabs>
              <w:spacing w:line="260" w:lineRule="atLeas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langSecfieldany"/>
                <w:rFonts w:ascii="Palatino Linotype" w:eastAsia="Palatino Linotype" w:hAnsi="Palatino Linotype" w:cs="Palatino Linotype"/>
                <w:b/>
                <w:bCs/>
                <w:color w:val="FFFFFF"/>
                <w:sz w:val="20"/>
                <w:szCs w:val="20"/>
              </w:rPr>
              <w:t>English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:</w:t>
            </w: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ab/>
              <w:t>B2</w:t>
            </w:r>
          </w:p>
          <w:p w14:paraId="55A86291" w14:textId="77777777" w:rsidR="00F4159A" w:rsidRDefault="002C2480" w:rsidP="008D2BB9">
            <w:pPr>
              <w:pStyle w:val="documentsliced-rect"/>
              <w:spacing w:before="70" w:line="120" w:lineRule="exac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noProof/>
                <w:color w:val="FFFFFF"/>
                <w:sz w:val="20"/>
                <w:szCs w:val="20"/>
                <w:shd w:val="clear" w:color="auto" w:fill="auto"/>
              </w:rPr>
              <w:drawing>
                <wp:inline distT="0" distB="0" distL="0" distR="0" wp14:anchorId="73DB724C" wp14:editId="44BCC233">
                  <wp:extent cx="2334544" cy="76775"/>
                  <wp:effectExtent l="0" t="0" r="0" b="0"/>
                  <wp:docPr id="100011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44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A39E8" w14:textId="77777777" w:rsidR="00F4159A" w:rsidRDefault="002C2480" w:rsidP="008D2BB9">
            <w:pPr>
              <w:pStyle w:val="div"/>
              <w:spacing w:line="230" w:lineRule="exac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Upper Intermediate</w:t>
            </w:r>
          </w:p>
          <w:p w14:paraId="49EC3BF8" w14:textId="77777777" w:rsidR="00F4159A" w:rsidRDefault="002C2480" w:rsidP="008D2BB9">
            <w:pPr>
              <w:pStyle w:val="div"/>
              <w:pBdr>
                <w:top w:val="none" w:sz="0" w:space="5" w:color="auto"/>
              </w:pBdr>
              <w:tabs>
                <w:tab w:val="right" w:pos="4140"/>
              </w:tabs>
              <w:spacing w:line="260" w:lineRule="atLeas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langSecfieldany"/>
                <w:rFonts w:ascii="Palatino Linotype" w:eastAsia="Palatino Linotype" w:hAnsi="Palatino Linotype" w:cs="Palatino Linotype"/>
                <w:b/>
                <w:bCs/>
                <w:color w:val="FFFFFF"/>
                <w:sz w:val="20"/>
                <w:szCs w:val="20"/>
              </w:rPr>
              <w:t>Hindi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:</w:t>
            </w: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ab/>
              <w:t>C1</w:t>
            </w:r>
          </w:p>
          <w:p w14:paraId="06C565E6" w14:textId="77777777" w:rsidR="00F4159A" w:rsidRDefault="002C2480" w:rsidP="008D2BB9">
            <w:pPr>
              <w:pStyle w:val="documentsliced-rect"/>
              <w:spacing w:before="70" w:line="120" w:lineRule="exac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noProof/>
                <w:color w:val="FFFFFF"/>
                <w:sz w:val="20"/>
                <w:szCs w:val="20"/>
                <w:shd w:val="clear" w:color="auto" w:fill="auto"/>
              </w:rPr>
              <w:drawing>
                <wp:inline distT="0" distB="0" distL="0" distR="0" wp14:anchorId="1872EA48" wp14:editId="0B929823">
                  <wp:extent cx="2334544" cy="76775"/>
                  <wp:effectExtent l="0" t="0" r="0" b="0"/>
                  <wp:docPr id="100013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44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2E2FF" w14:textId="77777777" w:rsidR="00F4159A" w:rsidRDefault="002C2480" w:rsidP="008D2BB9">
            <w:pPr>
              <w:pStyle w:val="div"/>
              <w:spacing w:line="230" w:lineRule="exact"/>
              <w:ind w:left="72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Advanced</w:t>
            </w:r>
          </w:p>
          <w:p w14:paraId="642B448D" w14:textId="77777777" w:rsidR="00F4159A" w:rsidRDefault="002C2480">
            <w:pPr>
              <w:pStyle w:val="documentemptyinfdiv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 </w:t>
            </w:r>
          </w:p>
          <w:tbl>
            <w:tblPr>
              <w:tblStyle w:val="documentbordertable"/>
              <w:tblW w:w="4640" w:type="dxa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4159A" w14:paraId="3A86382C" w14:textId="77777777" w:rsidTr="008D2BB9">
              <w:trPr>
                <w:trHeight w:hRule="exact" w:val="2103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6AF1AEFC" w14:textId="77777777" w:rsidR="008D2BB9" w:rsidRPr="009836BD" w:rsidRDefault="008D2BB9" w:rsidP="008D2BB9">
                  <w:pPr>
                    <w:pStyle w:val="documentparentContainerleft-boxsectiontitle"/>
                    <w:ind w:left="40" w:right="500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b/>
                      <w:bCs/>
                      <w:caps/>
                      <w:spacing w:val="10"/>
                      <w:sz w:val="22"/>
                      <w:szCs w:val="22"/>
                      <w:shd w:val="clear" w:color="auto" w:fill="auto"/>
                    </w:rPr>
                  </w:pPr>
                  <w:r w:rsidRPr="009836BD"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b/>
                      <w:bCs/>
                      <w:caps/>
                      <w:spacing w:val="10"/>
                      <w:sz w:val="22"/>
                      <w:szCs w:val="22"/>
                      <w:shd w:val="clear" w:color="auto" w:fill="auto"/>
                    </w:rPr>
                    <w:t>HOBBIES:</w:t>
                  </w:r>
                </w:p>
                <w:p w14:paraId="54D2EA9D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Swimming</w:t>
                  </w:r>
                </w:p>
                <w:p w14:paraId="3A7F669F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Travelling</w:t>
                  </w:r>
                </w:p>
                <w:p w14:paraId="4490B695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Listening</w:t>
                  </w:r>
                </w:p>
                <w:p w14:paraId="7EB93D47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Explore new Skills</w:t>
                  </w:r>
                </w:p>
                <w:p w14:paraId="2370D41E" w14:textId="77777777" w:rsidR="00F4159A" w:rsidRDefault="00F4159A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</w:p>
              </w:tc>
            </w:tr>
            <w:tr w:rsidR="008D2BB9" w14:paraId="1978FA55" w14:textId="77777777" w:rsidTr="008D2BB9">
              <w:trPr>
                <w:trHeight w:hRule="exact" w:val="2157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  <w:bottom w:val="single" w:sz="16" w:space="0" w:color="FFFFFF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4A25CF71" w14:textId="77777777" w:rsidR="008D2BB9" w:rsidRDefault="008D2BB9" w:rsidP="008D2BB9">
                  <w:pPr>
                    <w:pStyle w:val="documentparentContainerleft-boxsectiontitle"/>
                    <w:pBdr>
                      <w:bottom w:val="none" w:sz="0" w:space="5" w:color="auto"/>
                    </w:pBdr>
                    <w:ind w:left="40" w:right="500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b/>
                      <w:bCs/>
                      <w:caps/>
                      <w:spacing w:val="10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b/>
                      <w:bCs/>
                      <w:caps/>
                      <w:spacing w:val="10"/>
                      <w:sz w:val="22"/>
                      <w:szCs w:val="22"/>
                      <w:shd w:val="clear" w:color="auto" w:fill="auto"/>
                    </w:rPr>
                    <w:t>Personal Information</w:t>
                  </w:r>
                </w:p>
                <w:p w14:paraId="27940BA0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Date of Birth : 29th April 1987</w:t>
                  </w:r>
                </w:p>
                <w:p w14:paraId="758ED057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Sex : Male</w:t>
                  </w:r>
                </w:p>
                <w:p w14:paraId="02DB83EF" w14:textId="77777777" w:rsidR="008D2BB9" w:rsidRDefault="008D2BB9" w:rsidP="008D2BB9">
                  <w:pPr>
                    <w:pStyle w:val="documentulli"/>
                    <w:numPr>
                      <w:ilvl w:val="0"/>
                      <w:numId w:val="3"/>
                    </w:numPr>
                    <w:spacing w:line="260" w:lineRule="atLeast"/>
                    <w:ind w:left="220" w:right="500" w:hanging="192"/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  <w:t>Father's Name : Mr. Mukesh Gajjar</w:t>
                  </w:r>
                </w:p>
                <w:p w14:paraId="3A6111B6" w14:textId="77777777" w:rsidR="008D2BB9" w:rsidRDefault="008D2BB9" w:rsidP="00B178F5">
                  <w:pPr>
                    <w:rPr>
                      <w:rStyle w:val="documentleft-boxborder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</w:p>
                <w:p w14:paraId="38F13B34" w14:textId="77777777" w:rsidR="008D2BB9" w:rsidRDefault="008D2BB9" w:rsidP="00B178F5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</w:p>
              </w:tc>
            </w:tr>
          </w:tbl>
          <w:p w14:paraId="51284A72" w14:textId="77777777" w:rsidR="00F4159A" w:rsidRDefault="00F4159A" w:rsidP="008D2BB9">
            <w:pP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</w:p>
          <w:p w14:paraId="11BCE0C4" w14:textId="77777777" w:rsidR="008D2BB9" w:rsidRDefault="008D2BB9" w:rsidP="008D2BB9">
            <w:pPr>
              <w:pStyle w:val="documentulli"/>
              <w:spacing w:line="260" w:lineRule="atLeast"/>
              <w:ind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6078184" w14:textId="77777777" w:rsidR="00F4159A" w:rsidRDefault="00F4159A">
            <w:pPr>
              <w:pStyle w:val="documentpaddingcellParagraph"/>
              <w:spacing w:line="260" w:lineRule="atLeast"/>
              <w:rPr>
                <w:rStyle w:val="documentpaddingcell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9007547" w14:textId="77777777" w:rsidR="00F4159A" w:rsidRPr="00334A74" w:rsidRDefault="00F4159A">
            <w:pPr>
              <w:spacing w:line="20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  <w:p w14:paraId="619FF3D7" w14:textId="77777777" w:rsidR="00F4159A" w:rsidRPr="00334A74" w:rsidRDefault="002C2480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span"/>
                <w:rFonts w:eastAsia="Palatino Linotype"/>
                <w:vanish w:val="0"/>
              </w:rPr>
            </w:pPr>
            <w:r w:rsidRPr="00334A74">
              <w:rPr>
                <w:rStyle w:val="span"/>
                <w:rFonts w:eastAsia="Palatino Linotype"/>
                <w:vanish w:val="0"/>
              </w:rPr>
              <w:t> </w:t>
            </w:r>
          </w:p>
          <w:p w14:paraId="505A7125" w14:textId="77777777" w:rsidR="00F4159A" w:rsidRPr="00334A74" w:rsidRDefault="002C2480">
            <w:pPr>
              <w:pStyle w:val="documentparentContainerleft-boxsectiontitle"/>
              <w:rPr>
                <w:rStyle w:val="span"/>
                <w:rFonts w:eastAsia="Palatino Linotype"/>
                <w:sz w:val="20"/>
                <w:szCs w:val="20"/>
              </w:rPr>
            </w:pPr>
            <w:r w:rsidRPr="00334A74">
              <w:rPr>
                <w:rStyle w:val="span"/>
                <w:rFonts w:eastAsia="Palatino Linotype"/>
                <w:sz w:val="20"/>
                <w:szCs w:val="20"/>
              </w:rPr>
              <w:t>Professional Summary</w:t>
            </w:r>
          </w:p>
          <w:p w14:paraId="38B383D0" w14:textId="77777777" w:rsidR="00F4159A" w:rsidRPr="00334A74" w:rsidRDefault="002C2480">
            <w:pPr>
              <w:pStyle w:val="p"/>
              <w:spacing w:after="400" w:line="260" w:lineRule="atLeast"/>
              <w:rPr>
                <w:rStyle w:val="span"/>
                <w:rFonts w:eastAsia="Palatino Linotype"/>
              </w:rPr>
            </w:pPr>
            <w:r w:rsidRPr="00334A74">
              <w:rPr>
                <w:rStyle w:val="span"/>
                <w:rFonts w:eastAsia="Palatino Linotype"/>
              </w:rPr>
              <w:t>To obtain a meaningful &amp; challenging position that enables me to give best to the society &amp; the organization, for which I work, through my hard work, positive attitude &amp; intelligence.</w:t>
            </w:r>
          </w:p>
          <w:tbl>
            <w:tblPr>
              <w:tblStyle w:val="documentbord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266"/>
            </w:tblGrid>
            <w:tr w:rsidR="00F4159A" w:rsidRPr="00334A74" w14:paraId="4E2D39D2" w14:textId="77777777">
              <w:trPr>
                <w:trHeight w:hRule="exact" w:val="180"/>
                <w:tblCellSpacing w:w="0" w:type="dxa"/>
              </w:trPr>
              <w:tc>
                <w:tcPr>
                  <w:tcW w:w="6266" w:type="dxa"/>
                  <w:tcBorders>
                    <w:top w:val="single" w:sz="16" w:space="0" w:color="4A4A4A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9D4A791" w14:textId="77777777" w:rsidR="00F4159A" w:rsidRPr="00334A74" w:rsidRDefault="002C2480">
                  <w:pPr>
                    <w:rPr>
                      <w:rStyle w:val="span"/>
                      <w:rFonts w:eastAsia="Palatino Linotype"/>
                    </w:rPr>
                  </w:pPr>
                  <w:r w:rsidRPr="00334A74">
                    <w:rPr>
                      <w:rStyle w:val="span"/>
                      <w:rFonts w:eastAsia="Palatino Linotype"/>
                    </w:rPr>
                    <w:t> </w:t>
                  </w:r>
                </w:p>
              </w:tc>
            </w:tr>
          </w:tbl>
          <w:p w14:paraId="38100674" w14:textId="77777777" w:rsidR="00F4159A" w:rsidRPr="00334A74" w:rsidRDefault="002C2480">
            <w:pPr>
              <w:pStyle w:val="documentparentContainerleft-boxsectiontitle"/>
              <w:rPr>
                <w:rStyle w:val="span"/>
                <w:rFonts w:eastAsia="Palatino Linotype"/>
                <w:sz w:val="20"/>
                <w:szCs w:val="20"/>
              </w:rPr>
            </w:pPr>
            <w:r w:rsidRPr="00334A74">
              <w:rPr>
                <w:rStyle w:val="span"/>
                <w:rFonts w:eastAsia="Palatino Linotype"/>
                <w:sz w:val="20"/>
                <w:szCs w:val="20"/>
              </w:rPr>
              <w:t>Experience</w:t>
            </w:r>
          </w:p>
          <w:p w14:paraId="45D2C9C5" w14:textId="77777777" w:rsidR="00F4159A" w:rsidRPr="00334A74" w:rsidRDefault="002C2480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  <w:r w:rsidRPr="00334A74">
              <w:rPr>
                <w:rStyle w:val="span"/>
                <w:rFonts w:eastAsia="Palatino Linotype"/>
                <w:b/>
                <w:bCs/>
              </w:rPr>
              <w:t xml:space="preserve">Junior Data </w:t>
            </w:r>
            <w:r w:rsidR="00B306B7" w:rsidRPr="00334A74">
              <w:rPr>
                <w:rStyle w:val="span"/>
                <w:rFonts w:eastAsia="Palatino Linotype"/>
                <w:b/>
                <w:bCs/>
              </w:rPr>
              <w:t>Analyst</w:t>
            </w:r>
            <w:r w:rsidRPr="00334A74">
              <w:rPr>
                <w:rStyle w:val="span"/>
                <w:rFonts w:eastAsia="Palatino Linotype"/>
              </w:rPr>
              <w:t xml:space="preserve"> </w:t>
            </w:r>
            <w:r w:rsidR="00A17EE6" w:rsidRPr="00334A74">
              <w:rPr>
                <w:rStyle w:val="span"/>
                <w:rFonts w:eastAsia="Palatino Linotype"/>
              </w:rPr>
              <w:t xml:space="preserve">at </w:t>
            </w:r>
            <w:r w:rsidR="00A17EE6" w:rsidRPr="00334A74">
              <w:rPr>
                <w:rStyle w:val="span"/>
                <w:rFonts w:eastAsia="Palatino Linotype"/>
                <w:b/>
                <w:bCs/>
              </w:rPr>
              <w:t>Bharti A</w:t>
            </w:r>
            <w:r w:rsidRPr="00334A74">
              <w:rPr>
                <w:rStyle w:val="span"/>
                <w:rFonts w:eastAsia="Palatino Linotype"/>
                <w:b/>
                <w:bCs/>
              </w:rPr>
              <w:t>irtel Ltd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Ahmedabad</w:t>
            </w:r>
          </w:p>
          <w:p w14:paraId="4293556C" w14:textId="07566C69" w:rsidR="00BF6373" w:rsidRPr="00334A74" w:rsidRDefault="00791089" w:rsidP="00BF6373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Duration:</w:t>
            </w:r>
            <w:r w:rsidR="00804873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="004B778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May</w:t>
            </w:r>
            <w:r w:rsidR="0018317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202</w:t>
            </w:r>
            <w:r w:rsidR="004B778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2</w:t>
            </w:r>
            <w:r w:rsidR="00BF6373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to </w:t>
            </w:r>
            <w:r w:rsidR="00A06406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Feb</w:t>
            </w:r>
            <w:r w:rsidR="0073591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2023</w:t>
            </w:r>
          </w:p>
          <w:p w14:paraId="2940D552" w14:textId="77777777" w:rsidR="00A17EE6" w:rsidRPr="00334A74" w:rsidRDefault="00A17EE6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</w:p>
          <w:p w14:paraId="59AC8D32" w14:textId="60BBB5AE" w:rsidR="003D310B" w:rsidRDefault="003D310B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D310B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Utilized Python and Pandas to clean and manipulate large data sets for analysis</w:t>
            </w:r>
            <w:r w:rsidR="00897CD6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1C35CE0C" w14:textId="60406536" w:rsidR="00897CD6" w:rsidRPr="00334A74" w:rsidRDefault="00897CD6" w:rsidP="00897CD6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D310B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Worked with Excel and SQL to extract insights from databases and drive business decisions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2177A502" w14:textId="01770C5F" w:rsidR="00334A74" w:rsidRPr="00334A74" w:rsidRDefault="00334A74" w:rsidP="00897CD6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designed and implemented complex ETL processes for data integration, ensuring efficient and accurate data warehousing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5798C914" w14:textId="30A8085F" w:rsidR="00B20F95" w:rsidRDefault="000D5B5D" w:rsidP="00B20F95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0D5B5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Work closely with Functional Head to understand and maintain focus on their analytical needs, including identifying critical metrics and KPIs, and deliver actionable insights</w:t>
            </w:r>
            <w:r w:rsidR="00AB7145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35B27683" w14:textId="05802E99" w:rsidR="00AB7145" w:rsidRDefault="00AB7145" w:rsidP="00B20F95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AB7145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Developed and implemented interactive dashboards and reports using Power BI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5EDEE2DA" w14:textId="6E40AC12" w:rsidR="00897CD6" w:rsidRPr="00B20F95" w:rsidRDefault="00897CD6" w:rsidP="00B20F95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897CD6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Utilized DAX language to create calculations and custom aggregations</w:t>
            </w:r>
          </w:p>
          <w:p w14:paraId="1B66DDCF" w14:textId="77777777" w:rsidR="00B20F95" w:rsidRDefault="00B20F95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B20F95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Developed SQL queries to obtain complex data from tables in remote databases.</w:t>
            </w:r>
          </w:p>
          <w:p w14:paraId="545803FF" w14:textId="77777777" w:rsidR="00F4159A" w:rsidRDefault="002C2480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Pre-processed structured and unstructured data for </w:t>
            </w:r>
            <w:r w:rsidR="00B20F95" w:rsidRPr="00B20F95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getting desire result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03C46952" w14:textId="77777777" w:rsidR="00F4159A" w:rsidRDefault="002C2480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Produced in-depth analyses and proposed solutions to meet complex business needs.</w:t>
            </w:r>
          </w:p>
          <w:p w14:paraId="76745C5F" w14:textId="1DB4C4BF" w:rsidR="00F4159A" w:rsidRDefault="002C2480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Utili</w:t>
            </w:r>
            <w:r w:rsidR="003D310B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z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ed data to enhance business development, marketing and other areas.</w:t>
            </w:r>
          </w:p>
          <w:p w14:paraId="6908A843" w14:textId="77777777" w:rsidR="000D5B5D" w:rsidRDefault="000D5B5D" w:rsidP="000D5B5D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0D5B5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Create and maintain rich interactive visualizations through data interpretation and analysis integrating various reporting components from multiple data sources</w:t>
            </w:r>
          </w:p>
          <w:p w14:paraId="0C2C0702" w14:textId="77777777" w:rsidR="000D5B5D" w:rsidRDefault="000D5B5D" w:rsidP="000D5B5D">
            <w:pPr>
              <w:pStyle w:val="documentulli"/>
              <w:spacing w:line="260" w:lineRule="atLeast"/>
              <w:ind w:left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  <w:p w14:paraId="247907DA" w14:textId="77777777" w:rsidR="00BF6373" w:rsidRDefault="002C2480" w:rsidP="00BF6373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eastAsia="Palatino Linotype"/>
                <w:b/>
                <w:bCs/>
              </w:rPr>
              <w:t>SWITCH ENGG.</w:t>
            </w:r>
            <w:r w:rsidRPr="00334A74">
              <w:rPr>
                <w:rStyle w:val="span"/>
                <w:rFonts w:eastAsia="Palatino Linotype"/>
              </w:rPr>
              <w:t xml:space="preserve"> </w:t>
            </w:r>
            <w:r w:rsidR="006B4AC7" w:rsidRPr="00334A74">
              <w:rPr>
                <w:rStyle w:val="span"/>
                <w:rFonts w:eastAsia="Palatino Linotype"/>
              </w:rPr>
              <w:t xml:space="preserve">at </w:t>
            </w:r>
            <w:r w:rsidRPr="00334A74">
              <w:rPr>
                <w:rStyle w:val="span"/>
                <w:rFonts w:eastAsia="Palatino Linotype"/>
                <w:b/>
                <w:bCs/>
              </w:rPr>
              <w:t>Bharti Airtel Ltd</w:t>
            </w:r>
            <w:r w:rsidR="006B4AC7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Ahmedabad</w:t>
            </w:r>
          </w:p>
          <w:p w14:paraId="522EF117" w14:textId="30CA6435" w:rsidR="00BF6373" w:rsidRPr="00334A74" w:rsidRDefault="00791089" w:rsidP="00BF6373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Duration:</w:t>
            </w:r>
            <w:r w:rsidR="00804873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="0018317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February 2013 to </w:t>
            </w:r>
            <w:r w:rsidR="004B778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Apr</w:t>
            </w:r>
            <w:r w:rsidR="00BF6373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20</w:t>
            </w:r>
            <w:r w:rsidR="00AF28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2</w:t>
            </w:r>
            <w:r w:rsidR="004B778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2</w:t>
            </w:r>
          </w:p>
          <w:p w14:paraId="6DE3D05A" w14:textId="77777777" w:rsidR="00A17EE6" w:rsidRPr="00334A74" w:rsidRDefault="002C2480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  <w:r w:rsidRPr="00334A74">
              <w:rPr>
                <w:rStyle w:val="span"/>
                <w:rFonts w:eastAsia="Palatino Linotype"/>
              </w:rPr>
              <w:t xml:space="preserve"> </w:t>
            </w:r>
          </w:p>
          <w:p w14:paraId="57BCF418" w14:textId="77777777" w:rsidR="00F4159A" w:rsidRDefault="002C2480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Managed network performance and implemented changes to improve efficiency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06ED300A" w14:textId="77777777" w:rsidR="00F4159A" w:rsidRDefault="002C2480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Contacted manufacturers and vendors for warranty repairs and replacements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545891A6" w14:textId="77777777" w:rsidR="00F4159A" w:rsidRDefault="002C2480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Maintained smooth operations of software and hardware for 100% network uptime through remote access, LAN and WAN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64D878FA" w14:textId="77777777" w:rsidR="00F4159A" w:rsidRDefault="002C2480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Installed and maintained MGW and SBC devices, and ensured customer availability for various networks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5FA5E955" w14:textId="44CF69B3" w:rsidR="00F4159A" w:rsidRPr="00897CD6" w:rsidRDefault="002C2480" w:rsidP="00897CD6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Managed and documented network systems and operational procedures</w:t>
            </w:r>
            <w:r w:rsidR="00897CD6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&amp; Adept knowledge of the artificial intelligence field.</w:t>
            </w:r>
          </w:p>
          <w:p w14:paraId="5CA30A9E" w14:textId="5DFF3BEA" w:rsidR="00897CD6" w:rsidRPr="00334A74" w:rsidRDefault="002C2480" w:rsidP="00334A74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POI creation, modification, Signaling link creation and monitoring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34D3A367" w14:textId="77777777" w:rsidR="006B4AC7" w:rsidRPr="006B4AC7" w:rsidRDefault="006B4AC7" w:rsidP="006B4AC7">
            <w:pPr>
              <w:pStyle w:val="documentulli"/>
              <w:spacing w:line="260" w:lineRule="atLeast"/>
              <w:ind w:left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  <w:p w14:paraId="3630729F" w14:textId="77777777" w:rsidR="00F4159A" w:rsidRPr="00334A74" w:rsidRDefault="006B4AC7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  <w:r w:rsidRPr="00334A74">
              <w:rPr>
                <w:rStyle w:val="span"/>
                <w:rFonts w:eastAsia="Palatino Linotype"/>
                <w:b/>
                <w:bCs/>
              </w:rPr>
              <w:t xml:space="preserve">Network O&amp;M at </w:t>
            </w:r>
            <w:r w:rsidR="002C2480" w:rsidRPr="00334A74">
              <w:rPr>
                <w:rStyle w:val="span"/>
                <w:rFonts w:eastAsia="Palatino Linotype"/>
                <w:b/>
                <w:bCs/>
              </w:rPr>
              <w:t>Alcatel Lucent</w:t>
            </w:r>
            <w:r w:rsidR="002C248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Ahmedabad</w:t>
            </w:r>
          </w:p>
          <w:p w14:paraId="7BAA0D2F" w14:textId="5F79A202" w:rsidR="00BF6373" w:rsidRPr="00334A74" w:rsidRDefault="00791089" w:rsidP="00BF6373">
            <w:pPr>
              <w:pStyle w:val="documentulli"/>
              <w:spacing w:line="260" w:lineRule="atLeast"/>
              <w:rPr>
                <w:rStyle w:val="span"/>
                <w:rFonts w:eastAsia="Palatino Linotype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Duration:</w:t>
            </w:r>
            <w:r w:rsidR="00804873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="00BF6373" w:rsidRPr="00BF6373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July 2011 to February 2013</w:t>
            </w:r>
          </w:p>
          <w:p w14:paraId="45C8B298" w14:textId="77777777" w:rsidR="00BF6373" w:rsidRPr="00334A74" w:rsidRDefault="00BF6373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</w:p>
          <w:p w14:paraId="3F784810" w14:textId="207FD47D" w:rsidR="00F4159A" w:rsidRDefault="002C2480">
            <w:pPr>
              <w:pStyle w:val="documentulli"/>
              <w:numPr>
                <w:ilvl w:val="0"/>
                <w:numId w:val="8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Developed and implemented extensive LAN designs to connect up to </w:t>
            </w:r>
            <w:r w:rsidR="007F41BF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last mile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users on network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0471554C" w14:textId="0EFADFE6" w:rsidR="00F4159A" w:rsidRDefault="007F41BF">
            <w:pPr>
              <w:pStyle w:val="documentulli"/>
              <w:numPr>
                <w:ilvl w:val="0"/>
                <w:numId w:val="8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Analyzed</w:t>
            </w:r>
            <w:r w:rsidR="002C2480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network capacity to develop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planning models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0AE20307" w14:textId="77777777" w:rsidR="00F4159A" w:rsidRDefault="002C2480">
            <w:pPr>
              <w:pStyle w:val="documentulli"/>
              <w:numPr>
                <w:ilvl w:val="0"/>
                <w:numId w:val="8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Contacted manufacturers and vendors for warranty repairs and replacements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1B9AE2C9" w14:textId="77777777" w:rsidR="00F4159A" w:rsidRDefault="002C2480">
            <w:pPr>
              <w:pStyle w:val="documentulli"/>
              <w:numPr>
                <w:ilvl w:val="0"/>
                <w:numId w:val="8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Installation &amp; Configuration Huawei &amp; Nokia routers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1FFAF830" w14:textId="77777777" w:rsidR="00F4159A" w:rsidRDefault="002C2480">
            <w:pPr>
              <w:pStyle w:val="documentulli"/>
              <w:numPr>
                <w:ilvl w:val="0"/>
                <w:numId w:val="8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Provided hands-on troubleshooting, routing and switching to resolve issues with 100% efficiency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7A1001A1" w14:textId="77777777" w:rsidR="00F4159A" w:rsidRDefault="002C2480">
            <w:pPr>
              <w:pStyle w:val="documentulli"/>
              <w:numPr>
                <w:ilvl w:val="0"/>
                <w:numId w:val="8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Assisting in the entire service maintenance function &amp; co-ordinating with the customer service team for providing proactive maintenance solutions</w:t>
            </w:r>
            <w:r w:rsidR="00B111DE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531B8688" w14:textId="77777777" w:rsidR="00F4159A" w:rsidRDefault="002C2480">
            <w:pPr>
              <w:pStyle w:val="documentulli"/>
              <w:numPr>
                <w:ilvl w:val="0"/>
                <w:numId w:val="8"/>
              </w:numPr>
              <w:spacing w:after="400"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Take care the complains &amp; coordinated with NOC team.</w:t>
            </w:r>
          </w:p>
          <w:tbl>
            <w:tblPr>
              <w:tblStyle w:val="documentbord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266"/>
            </w:tblGrid>
            <w:tr w:rsidR="00F4159A" w:rsidRPr="00334A74" w14:paraId="72BC98D0" w14:textId="77777777">
              <w:trPr>
                <w:trHeight w:hRule="exact" w:val="180"/>
                <w:tblCellSpacing w:w="0" w:type="dxa"/>
              </w:trPr>
              <w:tc>
                <w:tcPr>
                  <w:tcW w:w="6266" w:type="dxa"/>
                  <w:tcBorders>
                    <w:top w:val="single" w:sz="16" w:space="0" w:color="4A4A4A"/>
                  </w:tcBorders>
                  <w:tcMar>
                    <w:top w:w="2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6204F1C9" w14:textId="77777777" w:rsidR="00F4159A" w:rsidRPr="00334A74" w:rsidRDefault="002C2480">
                  <w:pPr>
                    <w:rPr>
                      <w:rStyle w:val="span"/>
                      <w:rFonts w:eastAsia="Palatino Linotype"/>
                    </w:rPr>
                  </w:pPr>
                  <w:r w:rsidRPr="00334A74">
                    <w:rPr>
                      <w:rStyle w:val="span"/>
                      <w:rFonts w:eastAsia="Palatino Linotype"/>
                    </w:rPr>
                    <w:t> </w:t>
                  </w:r>
                </w:p>
              </w:tc>
            </w:tr>
          </w:tbl>
          <w:p w14:paraId="483F59E0" w14:textId="77777777" w:rsidR="00F4159A" w:rsidRPr="00334A74" w:rsidRDefault="002C2480">
            <w:pPr>
              <w:pStyle w:val="documentparentContainerleft-boxsectiontitle"/>
              <w:rPr>
                <w:rStyle w:val="span"/>
                <w:rFonts w:eastAsia="Palatino Linotype"/>
                <w:sz w:val="20"/>
                <w:szCs w:val="20"/>
              </w:rPr>
            </w:pPr>
            <w:r w:rsidRPr="00334A74">
              <w:rPr>
                <w:rStyle w:val="span"/>
                <w:rFonts w:eastAsia="Palatino Linotype"/>
                <w:sz w:val="20"/>
                <w:szCs w:val="20"/>
              </w:rPr>
              <w:t>Education</w:t>
            </w:r>
          </w:p>
          <w:p w14:paraId="4167B905" w14:textId="77777777" w:rsidR="009836BD" w:rsidRPr="00334A74" w:rsidRDefault="009836BD">
            <w:pPr>
              <w:pStyle w:val="documentparentContainerleft-boxsectiontitle"/>
              <w:rPr>
                <w:rStyle w:val="span"/>
                <w:rFonts w:eastAsia="Palatino Linotype"/>
                <w:sz w:val="20"/>
                <w:szCs w:val="20"/>
              </w:rPr>
            </w:pPr>
          </w:p>
          <w:p w14:paraId="4331DC11" w14:textId="77777777" w:rsidR="00F4159A" w:rsidRPr="00334A74" w:rsidRDefault="002C2480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Bachelor</w:t>
            </w:r>
            <w:r w:rsidR="007610C5"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in </w:t>
            </w: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Electronics &amp; Communication</w:t>
            </w:r>
          </w:p>
          <w:p w14:paraId="6AD45D8D" w14:textId="77777777" w:rsidR="00F4159A" w:rsidRPr="00334A74" w:rsidRDefault="002C2480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C.U.Shah College of Engg. &amp; Tech </w:t>
            </w:r>
            <w:r w:rsidR="009836BD"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</w:t>
            </w:r>
            <w:r w:rsidR="00B111DE"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Wadhw</w:t>
            </w:r>
            <w:r w:rsidR="009836BD"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an</w:t>
            </w:r>
          </w:p>
          <w:p w14:paraId="7015E135" w14:textId="77777777" w:rsidR="007610C5" w:rsidRPr="00334A74" w:rsidRDefault="007610C5" w:rsidP="007610C5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Passing Year : 2010</w:t>
            </w:r>
          </w:p>
          <w:p w14:paraId="126D992E" w14:textId="77777777" w:rsidR="009836BD" w:rsidRPr="00334A74" w:rsidRDefault="009836BD" w:rsidP="009836B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  <w:p w14:paraId="119A34FB" w14:textId="77777777" w:rsidR="00F4159A" w:rsidRPr="00334A74" w:rsidRDefault="002C2480" w:rsidP="009836B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Diploma </w:t>
            </w:r>
            <w:r w:rsidR="007610C5"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in </w:t>
            </w: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Electronics &amp; Communication</w:t>
            </w:r>
          </w:p>
          <w:p w14:paraId="63EF4EA8" w14:textId="77777777" w:rsidR="00F4159A" w:rsidRPr="00334A74" w:rsidRDefault="002C2480" w:rsidP="009836BD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Government Polytechnic </w:t>
            </w:r>
            <w:r w:rsidR="009836BD"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,Ahmedabad</w:t>
            </w:r>
          </w:p>
          <w:p w14:paraId="6EA97C30" w14:textId="77777777" w:rsidR="007610C5" w:rsidRPr="00334A74" w:rsidRDefault="007610C5" w:rsidP="007610C5">
            <w:pPr>
              <w:pStyle w:val="documentskn-mli8dispBlock"/>
              <w:spacing w:line="260" w:lineRule="atLeast"/>
              <w:rPr>
                <w:rStyle w:val="span"/>
                <w:rFonts w:eastAsia="Palatino Linotype"/>
              </w:rPr>
            </w:pPr>
            <w:r w:rsidRPr="00334A74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Passing Year : 2007</w:t>
            </w:r>
          </w:p>
          <w:p w14:paraId="770E329F" w14:textId="77777777" w:rsidR="007610C5" w:rsidRPr="00334A74" w:rsidRDefault="007610C5" w:rsidP="009836BD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  <w:p w14:paraId="76B90142" w14:textId="77777777" w:rsidR="009836BD" w:rsidRPr="00334A74" w:rsidRDefault="009836BD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</w:p>
          <w:p w14:paraId="327238CA" w14:textId="77777777" w:rsidR="009836BD" w:rsidRPr="00334A74" w:rsidRDefault="009836BD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</w:p>
          <w:p w14:paraId="62F961F1" w14:textId="77777777" w:rsidR="009836BD" w:rsidRPr="00334A74" w:rsidRDefault="009836BD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</w:p>
          <w:p w14:paraId="142F3C1C" w14:textId="77777777" w:rsidR="009836BD" w:rsidRPr="00334A74" w:rsidRDefault="009836BD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</w:p>
          <w:p w14:paraId="7321C4AD" w14:textId="77777777" w:rsidR="009836BD" w:rsidRPr="00334A74" w:rsidRDefault="009836BD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</w:p>
          <w:p w14:paraId="71831E20" w14:textId="77777777" w:rsidR="009836BD" w:rsidRPr="00334A74" w:rsidRDefault="009836BD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</w:p>
          <w:p w14:paraId="4E27A670" w14:textId="77777777" w:rsidR="00A17EE6" w:rsidRPr="00334A74" w:rsidRDefault="00A17EE6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  <w:r w:rsidRPr="00334A74">
              <w:rPr>
                <w:rStyle w:val="span"/>
                <w:rFonts w:eastAsia="Palatino Linotype"/>
                <w:b/>
                <w:bCs/>
              </w:rPr>
              <w:t>Yours Faithfully,</w:t>
            </w:r>
          </w:p>
          <w:p w14:paraId="6228F76B" w14:textId="77777777" w:rsidR="00A17EE6" w:rsidRPr="00334A74" w:rsidRDefault="00A17EE6" w:rsidP="00A17EE6">
            <w:pPr>
              <w:pStyle w:val="documentskn-mli8dispBlock"/>
              <w:spacing w:line="260" w:lineRule="atLeast"/>
              <w:ind w:left="4490"/>
              <w:rPr>
                <w:rStyle w:val="span"/>
                <w:rFonts w:eastAsia="Palatino Linotype"/>
                <w:b/>
                <w:bCs/>
              </w:rPr>
            </w:pPr>
            <w:r w:rsidRPr="00334A74">
              <w:rPr>
                <w:rStyle w:val="span"/>
                <w:rFonts w:eastAsia="Palatino Linotype"/>
                <w:b/>
                <w:bCs/>
              </w:rPr>
              <w:t>Viral Gajjar</w:t>
            </w:r>
          </w:p>
          <w:p w14:paraId="58A8B0D1" w14:textId="77777777" w:rsidR="00A17EE6" w:rsidRPr="00334A74" w:rsidRDefault="00A17EE6" w:rsidP="00A17EE6">
            <w:pPr>
              <w:pStyle w:val="documentulli"/>
              <w:spacing w:after="400" w:line="260" w:lineRule="atLeast"/>
              <w:ind w:left="700" w:right="500"/>
              <w:rPr>
                <w:rStyle w:val="span"/>
                <w:rFonts w:eastAsia="Palatino Linotype"/>
              </w:rPr>
            </w:pPr>
          </w:p>
          <w:p w14:paraId="5A941FCF" w14:textId="77777777" w:rsidR="00A17EE6" w:rsidRPr="00334A74" w:rsidRDefault="00A17EE6">
            <w:pPr>
              <w:pStyle w:val="documentskn-mli8dispBlock"/>
              <w:spacing w:after="400" w:line="260" w:lineRule="atLeast"/>
              <w:rPr>
                <w:rStyle w:val="span"/>
                <w:rFonts w:eastAsia="Palatino Linotype"/>
              </w:rPr>
            </w:pPr>
          </w:p>
          <w:p w14:paraId="7F9538E3" w14:textId="77777777" w:rsidR="00A17EE6" w:rsidRPr="00334A74" w:rsidRDefault="00A17EE6">
            <w:pPr>
              <w:pStyle w:val="documentskn-mli8dispBlock"/>
              <w:spacing w:after="400" w:line="260" w:lineRule="atLeast"/>
              <w:rPr>
                <w:rStyle w:val="span"/>
                <w:rFonts w:eastAsia="Palatino Linotype"/>
              </w:rPr>
            </w:pPr>
          </w:p>
          <w:p w14:paraId="1AB463DD" w14:textId="77777777" w:rsidR="00701F1D" w:rsidRPr="00334A74" w:rsidRDefault="00701F1D">
            <w:pPr>
              <w:pStyle w:val="documentskn-mli8dispBlock"/>
              <w:spacing w:after="400" w:line="260" w:lineRule="atLeast"/>
              <w:rPr>
                <w:rStyle w:val="span"/>
                <w:rFonts w:eastAsia="Palatino Linotype"/>
              </w:rPr>
            </w:pPr>
          </w:p>
          <w:p w14:paraId="1567D175" w14:textId="77777777" w:rsidR="00701F1D" w:rsidRPr="00334A74" w:rsidRDefault="00701F1D">
            <w:pPr>
              <w:pStyle w:val="documentskn-mli8dispBlock"/>
              <w:spacing w:after="400" w:line="260" w:lineRule="atLeast"/>
              <w:rPr>
                <w:rStyle w:val="span"/>
                <w:rFonts w:eastAsia="Palatino Linotype"/>
              </w:rPr>
            </w:pPr>
          </w:p>
          <w:p w14:paraId="4ADB2382" w14:textId="77777777" w:rsidR="00701F1D" w:rsidRPr="00334A74" w:rsidRDefault="00701F1D">
            <w:pPr>
              <w:pStyle w:val="documentskn-mli8dispBlock"/>
              <w:spacing w:after="400" w:line="260" w:lineRule="atLeast"/>
              <w:rPr>
                <w:rStyle w:val="span"/>
                <w:rFonts w:eastAsia="Palatino Linotype"/>
              </w:rPr>
            </w:pPr>
          </w:p>
          <w:p w14:paraId="53EE204C" w14:textId="77777777" w:rsidR="00753097" w:rsidRPr="00334A74" w:rsidRDefault="00753097">
            <w:pPr>
              <w:pStyle w:val="documentskn-mli8dispBlock"/>
              <w:spacing w:after="400" w:line="260" w:lineRule="atLeast"/>
              <w:rPr>
                <w:rStyle w:val="span"/>
                <w:rFonts w:eastAsia="Palatino Linotype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159D6ED" w14:textId="77777777" w:rsidR="00F4159A" w:rsidRDefault="00F4159A" w:rsidP="00A17EE6">
            <w:pPr>
              <w:pStyle w:val="documentpaddingcellParagraph"/>
              <w:spacing w:line="260" w:lineRule="atLeast"/>
              <w:ind w:left="-5556" w:right="1106"/>
              <w:rPr>
                <w:rStyle w:val="documentpaddingcell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</w:tc>
      </w:tr>
    </w:tbl>
    <w:p w14:paraId="2BC056C1" w14:textId="77777777" w:rsidR="00F4159A" w:rsidRDefault="00F4159A" w:rsidP="008A7B87">
      <w:pPr>
        <w:spacing w:line="20" w:lineRule="auto"/>
        <w:rPr>
          <w:rFonts w:ascii="Palatino Linotype" w:eastAsia="Palatino Linotype" w:hAnsi="Palatino Linotype" w:cs="Palatino Linotype"/>
          <w:color w:val="020303"/>
          <w:sz w:val="20"/>
          <w:szCs w:val="20"/>
        </w:rPr>
      </w:pPr>
    </w:p>
    <w:sectPr w:rsidR="00F4159A" w:rsidSect="00701F1D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2C8B17-E345-495C-ADFB-DBD43307FBBD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B3AD0C01-C3D4-484B-8BF7-66FD93796E30}"/>
    <w:embedBold r:id="rId3" w:fontKey="{581466C7-4206-4805-93A7-9F18215E42C8}"/>
    <w:embedBoldItalic r:id="rId4" w:fontKey="{23062129-6736-4956-9B65-677B267739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  <w:embedRegular r:id="rId5" w:fontKey="{A0DF4436-E9E6-4C79-8411-666FEC6AC3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52207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1E9D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1496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B22A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EAB4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7CB0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22C5B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CC1A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32F5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65471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B0C63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6C4C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8E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4BE04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A6C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DB2E7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A049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DCEF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00878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EA89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A48C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DDE01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868F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FE030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DB2DF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F69F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A8AC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18EA8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88B0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567F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466BC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500D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2607F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901D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DEFF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F01B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186B7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5D8F5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3C80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A002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2EEF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6C13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C2844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012E8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33ADF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D7ADD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3CB8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265B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6C65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C27F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906E3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4882F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C40F1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9405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384FA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38D9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2380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72CFC0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3C12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3695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C6A81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590AE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6236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A8B0DF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FCE70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D8234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D22D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2888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0089F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742B1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A6A1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9A76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6D54404"/>
    <w:multiLevelType w:val="multilevel"/>
    <w:tmpl w:val="1206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1C020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052530636">
    <w:abstractNumId w:val="0"/>
  </w:num>
  <w:num w:numId="2" w16cid:durableId="1001199857">
    <w:abstractNumId w:val="1"/>
  </w:num>
  <w:num w:numId="3" w16cid:durableId="1401177015">
    <w:abstractNumId w:val="2"/>
  </w:num>
  <w:num w:numId="4" w16cid:durableId="87626188">
    <w:abstractNumId w:val="3"/>
  </w:num>
  <w:num w:numId="5" w16cid:durableId="1264262261">
    <w:abstractNumId w:val="4"/>
  </w:num>
  <w:num w:numId="6" w16cid:durableId="1832981763">
    <w:abstractNumId w:val="5"/>
  </w:num>
  <w:num w:numId="7" w16cid:durableId="1731074624">
    <w:abstractNumId w:val="6"/>
  </w:num>
  <w:num w:numId="8" w16cid:durableId="585309194">
    <w:abstractNumId w:val="7"/>
  </w:num>
  <w:num w:numId="9" w16cid:durableId="220484737">
    <w:abstractNumId w:val="9"/>
  </w:num>
  <w:num w:numId="10" w16cid:durableId="308083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59A"/>
    <w:rsid w:val="00066F8A"/>
    <w:rsid w:val="000A323D"/>
    <w:rsid w:val="000D5B5D"/>
    <w:rsid w:val="001541D9"/>
    <w:rsid w:val="00183179"/>
    <w:rsid w:val="002B41EA"/>
    <w:rsid w:val="002C2480"/>
    <w:rsid w:val="00300F3F"/>
    <w:rsid w:val="00334A74"/>
    <w:rsid w:val="003D310B"/>
    <w:rsid w:val="00403981"/>
    <w:rsid w:val="004B7780"/>
    <w:rsid w:val="00610197"/>
    <w:rsid w:val="006B4AC7"/>
    <w:rsid w:val="00701F1D"/>
    <w:rsid w:val="00735910"/>
    <w:rsid w:val="00753097"/>
    <w:rsid w:val="007569BC"/>
    <w:rsid w:val="007610C5"/>
    <w:rsid w:val="00791089"/>
    <w:rsid w:val="007F41BF"/>
    <w:rsid w:val="00804873"/>
    <w:rsid w:val="00885196"/>
    <w:rsid w:val="00897442"/>
    <w:rsid w:val="00897CD6"/>
    <w:rsid w:val="008A7B87"/>
    <w:rsid w:val="008D2BB9"/>
    <w:rsid w:val="009572F5"/>
    <w:rsid w:val="009644F9"/>
    <w:rsid w:val="009836BD"/>
    <w:rsid w:val="009D7A0A"/>
    <w:rsid w:val="00A06406"/>
    <w:rsid w:val="00A07223"/>
    <w:rsid w:val="00A07F33"/>
    <w:rsid w:val="00A17EE6"/>
    <w:rsid w:val="00A474EE"/>
    <w:rsid w:val="00A560EC"/>
    <w:rsid w:val="00A76750"/>
    <w:rsid w:val="00AB7145"/>
    <w:rsid w:val="00AF2874"/>
    <w:rsid w:val="00B111DE"/>
    <w:rsid w:val="00B13DB1"/>
    <w:rsid w:val="00B15DB0"/>
    <w:rsid w:val="00B20F95"/>
    <w:rsid w:val="00B306B7"/>
    <w:rsid w:val="00BD0200"/>
    <w:rsid w:val="00BF6373"/>
    <w:rsid w:val="00CE5EEA"/>
    <w:rsid w:val="00D21476"/>
    <w:rsid w:val="00D31ACF"/>
    <w:rsid w:val="00DC0E0E"/>
    <w:rsid w:val="00DF38F3"/>
    <w:rsid w:val="00E02BAF"/>
    <w:rsid w:val="00F058B7"/>
    <w:rsid w:val="00F4159A"/>
    <w:rsid w:val="00F455D8"/>
    <w:rsid w:val="00FB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AB16"/>
  <w15:docId w15:val="{5F3321FE-F7B2-4B3C-8CC7-D05F6564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sid w:val="00F4159A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sid w:val="00F4159A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  <w:rsid w:val="00F4159A"/>
  </w:style>
  <w:style w:type="paragraph" w:customStyle="1" w:styleId="documentskn-mli8firstparagraph">
    <w:name w:val="document_skn-mli8_firstparagraph"/>
    <w:basedOn w:val="Normal"/>
    <w:rsid w:val="00F4159A"/>
  </w:style>
  <w:style w:type="paragraph" w:customStyle="1" w:styleId="documentskn-mli8name">
    <w:name w:val="document_skn-mli8_name"/>
    <w:basedOn w:val="Normal"/>
    <w:rsid w:val="00F4159A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sid w:val="00F4159A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sid w:val="00F4159A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  <w:rsid w:val="00F4159A"/>
  </w:style>
  <w:style w:type="table" w:customStyle="1" w:styleId="documentskn-mli8topsection">
    <w:name w:val="document_skn-mli8_topsection"/>
    <w:basedOn w:val="TableNormal"/>
    <w:rsid w:val="00F4159A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sid w:val="00F4159A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rsid w:val="00F4159A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rsid w:val="00F4159A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sid w:val="00F4159A"/>
    <w:rPr>
      <w:color w:val="FFFFFF"/>
    </w:rPr>
  </w:style>
  <w:style w:type="paragraph" w:customStyle="1" w:styleId="documentSECTIONCNTCpaddingdiv">
    <w:name w:val="document_SECTION_CNTC_paddingdiv"/>
    <w:basedOn w:val="Normal"/>
    <w:rsid w:val="00F4159A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  <w:rsid w:val="00F4159A"/>
  </w:style>
  <w:style w:type="character" w:customStyle="1" w:styleId="documentskn-mli8iconSvg">
    <w:name w:val="document_skn-mli8_iconSvg"/>
    <w:basedOn w:val="DefaultParagraphFont"/>
    <w:rsid w:val="00F4159A"/>
  </w:style>
  <w:style w:type="paragraph" w:customStyle="1" w:styleId="documentlocationdiv">
    <w:name w:val="document_location_div"/>
    <w:basedOn w:val="Normal"/>
    <w:rsid w:val="00F4159A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  <w:rsid w:val="00F4159A"/>
  </w:style>
  <w:style w:type="paragraph" w:customStyle="1" w:styleId="documentmaildiv">
    <w:name w:val="document_mail_div"/>
    <w:basedOn w:val="Normal"/>
    <w:rsid w:val="00F4159A"/>
    <w:pPr>
      <w:pBdr>
        <w:left w:val="none" w:sz="0" w:space="3" w:color="auto"/>
      </w:pBdr>
    </w:pPr>
  </w:style>
  <w:style w:type="paragraph" w:customStyle="1" w:styleId="documenticonSvgdobdiv">
    <w:name w:val="document_iconSvg_dob_div"/>
    <w:basedOn w:val="Normal"/>
    <w:rsid w:val="00F4159A"/>
  </w:style>
  <w:style w:type="paragraph" w:customStyle="1" w:styleId="documenticonSvgnationdiv">
    <w:name w:val="document_iconSvg_nation_div"/>
    <w:basedOn w:val="Normal"/>
    <w:rsid w:val="00F4159A"/>
  </w:style>
  <w:style w:type="character" w:customStyle="1" w:styleId="documentaddressiconRownth-last-child1icoTxt">
    <w:name w:val="document_address_iconRow_nth-last-child(1)_icoTxt"/>
    <w:basedOn w:val="DefaultParagraphFont"/>
    <w:rsid w:val="00F4159A"/>
  </w:style>
  <w:style w:type="table" w:customStyle="1" w:styleId="documentaddress">
    <w:name w:val="document_address"/>
    <w:basedOn w:val="TableNormal"/>
    <w:rsid w:val="00F4159A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  <w:rsid w:val="00F4159A"/>
  </w:style>
  <w:style w:type="character" w:customStyle="1" w:styleId="documentleft-boxbordercell">
    <w:name w:val="document_left-box_bordercell"/>
    <w:basedOn w:val="DefaultParagraphFont"/>
    <w:rsid w:val="00F4159A"/>
  </w:style>
  <w:style w:type="table" w:customStyle="1" w:styleId="documentbordertable">
    <w:name w:val="document_bordertable"/>
    <w:basedOn w:val="TableNormal"/>
    <w:rsid w:val="00F4159A"/>
    <w:tblPr/>
    <w:trPr>
      <w:hidden/>
    </w:trPr>
  </w:style>
  <w:style w:type="paragraph" w:customStyle="1" w:styleId="documentskn-mli8heading">
    <w:name w:val="document_skn-mli8_heading"/>
    <w:basedOn w:val="Normal"/>
    <w:rsid w:val="00F4159A"/>
    <w:pPr>
      <w:pBdr>
        <w:bottom w:val="none" w:sz="0" w:space="5" w:color="auto"/>
      </w:pBdr>
    </w:pPr>
  </w:style>
  <w:style w:type="paragraph" w:customStyle="1" w:styleId="documentskn-mli8singlecolumn">
    <w:name w:val="document_skn-mli8_singlecolumn"/>
    <w:basedOn w:val="Normal"/>
    <w:rsid w:val="00F4159A"/>
  </w:style>
  <w:style w:type="paragraph" w:customStyle="1" w:styleId="documentulli">
    <w:name w:val="document_ul_li"/>
    <w:basedOn w:val="Normal"/>
    <w:rsid w:val="00F4159A"/>
  </w:style>
  <w:style w:type="paragraph" w:customStyle="1" w:styleId="documentli">
    <w:name w:val="document_li"/>
    <w:basedOn w:val="Normal"/>
    <w:rsid w:val="00F4159A"/>
  </w:style>
  <w:style w:type="character" w:customStyle="1" w:styleId="documentparentContainerleft-boxsectiontitleCharacter">
    <w:name w:val="document_parentContainer_left-box_sectiontitle Character"/>
    <w:basedOn w:val="DefaultParagraphFont"/>
    <w:rsid w:val="00F4159A"/>
    <w:rPr>
      <w:color w:val="FFFFFF"/>
    </w:rPr>
  </w:style>
  <w:style w:type="paragraph" w:customStyle="1" w:styleId="documentskn-mli8langSecparagraph">
    <w:name w:val="document_skn-mli8_langSec_paragraph"/>
    <w:basedOn w:val="Normal"/>
    <w:rsid w:val="00F4159A"/>
    <w:pPr>
      <w:pBdr>
        <w:top w:val="none" w:sz="0" w:space="5" w:color="auto"/>
      </w:pBdr>
    </w:pPr>
  </w:style>
  <w:style w:type="character" w:customStyle="1" w:styleId="documentlangSecnativeLangParafield">
    <w:name w:val="document_langSec_nativeLangPara_field"/>
    <w:basedOn w:val="DefaultParagraphFont"/>
    <w:rsid w:val="00F4159A"/>
  </w:style>
  <w:style w:type="character" w:customStyle="1" w:styleId="documentskn-mli8langSecfieldany">
    <w:name w:val="document_skn-mli8_langSec_field_any"/>
    <w:basedOn w:val="DefaultParagraphFont"/>
    <w:rsid w:val="00F4159A"/>
  </w:style>
  <w:style w:type="paragraph" w:customStyle="1" w:styleId="documentsliced-rect">
    <w:name w:val="document_sliced-rect"/>
    <w:basedOn w:val="Normal"/>
    <w:rsid w:val="00F4159A"/>
  </w:style>
  <w:style w:type="character" w:customStyle="1" w:styleId="documentsliced-rectCharacter">
    <w:name w:val="document_sliced-rect Character"/>
    <w:basedOn w:val="DefaultParagraphFont"/>
    <w:rsid w:val="00F4159A"/>
  </w:style>
  <w:style w:type="paragraph" w:customStyle="1" w:styleId="documentemptyinfdiv">
    <w:name w:val="document_emptyinfdiv"/>
    <w:basedOn w:val="Normal"/>
    <w:rsid w:val="00F4159A"/>
    <w:pPr>
      <w:spacing w:line="400" w:lineRule="atLeast"/>
    </w:pPr>
  </w:style>
  <w:style w:type="paragraph" w:customStyle="1" w:styleId="p">
    <w:name w:val="p"/>
    <w:basedOn w:val="Normal"/>
    <w:rsid w:val="00F4159A"/>
  </w:style>
  <w:style w:type="character" w:customStyle="1" w:styleId="documentpaddingcell">
    <w:name w:val="document_paddingcell"/>
    <w:basedOn w:val="DefaultParagraphFont"/>
    <w:rsid w:val="00F4159A"/>
  </w:style>
  <w:style w:type="paragraph" w:customStyle="1" w:styleId="documentpaddingcellParagraph">
    <w:name w:val="document_paddingcell Paragraph"/>
    <w:basedOn w:val="Normal"/>
    <w:rsid w:val="00F4159A"/>
  </w:style>
  <w:style w:type="character" w:customStyle="1" w:styleId="documentskn-mli8parentContainerright-box">
    <w:name w:val="document_skn-mli8_parentContainer_right-box"/>
    <w:basedOn w:val="DefaultParagraphFont"/>
    <w:rsid w:val="00F4159A"/>
  </w:style>
  <w:style w:type="paragraph" w:customStyle="1" w:styleId="documentbordertableParagraph">
    <w:name w:val="document_bordertable Paragraph"/>
    <w:basedOn w:val="Normal"/>
    <w:rsid w:val="00F4159A"/>
  </w:style>
  <w:style w:type="paragraph" w:customStyle="1" w:styleId="documentright-boxsectionnth-child1bordercell">
    <w:name w:val="document_right-box_section_nth-child(1)_bordercell"/>
    <w:basedOn w:val="Normal"/>
    <w:rsid w:val="00F4159A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sid w:val="00F4159A"/>
    <w:rPr>
      <w:vanish/>
    </w:rPr>
  </w:style>
  <w:style w:type="paragraph" w:customStyle="1" w:styleId="documentskn-mli8right-boxsinglecolumn">
    <w:name w:val="document_skn-mli8_right-box_singlecolumn"/>
    <w:basedOn w:val="Normal"/>
    <w:rsid w:val="00F4159A"/>
  </w:style>
  <w:style w:type="paragraph" w:customStyle="1" w:styleId="documentskn-mli8dispBlock">
    <w:name w:val="document_skn-mli8_dispBlock"/>
    <w:basedOn w:val="Normal"/>
    <w:rsid w:val="00F4159A"/>
  </w:style>
  <w:style w:type="character" w:customStyle="1" w:styleId="documentskn-mli8txtBold">
    <w:name w:val="document_skn-mli8_txtBold"/>
    <w:basedOn w:val="DefaultParagraphFont"/>
    <w:rsid w:val="00F4159A"/>
    <w:rPr>
      <w:b/>
      <w:bCs/>
    </w:rPr>
  </w:style>
  <w:style w:type="paragraph" w:customStyle="1" w:styleId="documentskn-mli8paragraph">
    <w:name w:val="document_skn-mli8_paragraph"/>
    <w:basedOn w:val="Normal"/>
    <w:rsid w:val="00F4159A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rsid w:val="00F4159A"/>
    <w:tblPr/>
    <w:trPr>
      <w:hidden/>
    </w:trPr>
  </w:style>
  <w:style w:type="paragraph" w:styleId="BalloonText">
    <w:name w:val="Balloon Text"/>
    <w:basedOn w:val="Normal"/>
    <w:link w:val="BalloonTextChar"/>
    <w:uiPriority w:val="99"/>
    <w:semiHidden/>
    <w:unhideWhenUsed/>
    <w:rsid w:val="00A17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EE6"/>
    <w:rPr>
      <w:rFonts w:ascii="Tahoma" w:hAnsi="Tahoma" w:cs="Tahoma"/>
      <w:sz w:val="16"/>
      <w:szCs w:val="16"/>
    </w:rPr>
  </w:style>
  <w:style w:type="character" w:customStyle="1" w:styleId="hljs-builtin">
    <w:name w:val="hljs-built_in"/>
    <w:basedOn w:val="DefaultParagraphFont"/>
    <w:rsid w:val="003D310B"/>
  </w:style>
  <w:style w:type="character" w:customStyle="1" w:styleId="hljs-keyword">
    <w:name w:val="hljs-keyword"/>
    <w:basedOn w:val="DefaultParagraphFont"/>
    <w:rsid w:val="003D3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Viral Gajjar</vt:lpstr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Viral Gajjar</dc:title>
  <dc:creator>Viral Gajjar</dc:creator>
  <cp:lastModifiedBy>Viral Gajjar</cp:lastModifiedBy>
  <cp:revision>17</cp:revision>
  <dcterms:created xsi:type="dcterms:W3CDTF">2022-09-26T04:51:00Z</dcterms:created>
  <dcterms:modified xsi:type="dcterms:W3CDTF">2023-03-20T05:57:00Z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7047a741-fcd9-4ea0-8026-1a31875920b7</vt:lpwstr>
  </property>
  <property fmtid="{D5CDD505-2E9C-101B-9397-08002B2CF9AE}" pid="3" name="x1ye=0">
    <vt:lpwstr>jFgAAB+LCAAAAAAABAAUm8V2pFAURT+IAW5D3B2CzHB3Lb6+6WGyUiuPV/ees3dEgElERGAK5SiegxiUxUWKgEUMo0mSExhU2P25izRFrB0sq3aSsEQf461FllikZ23v5I9k363SeyBWwbO+DasA0C0SCNIshv4AGffpGsFgrHwani2aqzwveFUQP5Dl+dxd+4wS3cje3FYVICF/s2JBHJzWWFKK4mRQm7Cbp5ZFpPHkHiTI5rCVMI+VwtYdOgl</vt:lpwstr>
  </property>
  <property fmtid="{D5CDD505-2E9C-101B-9397-08002B2CF9AE}" pid="4" name="x1ye=1">
    <vt:lpwstr>RcKucyvIYthKpOUvVvTHvWbIvNt60nJzm1nMWdGfsscWZHuvGf6Y/WXRSh0XdIhK6NxpUzpeogIldBHdWgcJN+7hS9Han39MavMk8Fg+XUiNC+rgPPj1n1O715vQNlaQXOrra8uZiWrVXxuHU9hHQFBTlm9LjyuAw/gFztkq6qKsGECoS6hoESzl+iW9GYFFaRdC2tPNgWJdbMdqhgDkcRENRiztCK+4XdXKaRpe02Sm9bC3Ho4GkMUEl6uIk1D</vt:lpwstr>
  </property>
  <property fmtid="{D5CDD505-2E9C-101B-9397-08002B2CF9AE}" pid="5" name="x1ye=10">
    <vt:lpwstr>AscKul/KHgn5fz5N8wP4slJLPu5y/dPQmHvhhREahFUHPMUUYInMrYDrNhY7h83ge48oFB7b4+Uy4xTA33Sl0epM3WLvfJ/Z1LMMr2SvhjuV5H2TrEz8u8KRcRwhagcIOAH9GTdyQ2HtfKtvwTRBljNj4bcm0Gy2f3XfbNF+CEnDqj4JXVI6/VmDtif+nAZRAdcJ7jQ2S6RWlCrKD2x3IML1loI6luygFTnO37uxh8kU5TLsGhrkmxUtET5nQ6h</vt:lpwstr>
  </property>
  <property fmtid="{D5CDD505-2E9C-101B-9397-08002B2CF9AE}" pid="6" name="x1ye=11">
    <vt:lpwstr>1NtpfgffGgy5cJ7ySoskXNfJCm0BHXXroaoPgAE3wE1q69U5S+EYOyod811RoaMA9y9TWahqXlmQ7HOaEXrT3MQ5FROMVnewbZ4TLMd+umwS/TrWwQJTLnOuBl+j3FwP2bztkvgKognwXw79V/Z3EDGZHPuyVOOWPdQlo/F0EPDDRfnykog+urbCWJUcUUie08zor/Ok6IPAD4EjLgEJ7lNT4ThUL/LJsnB4J3sMAkKGoWs85oblr2FiDTk9qzD</vt:lpwstr>
  </property>
  <property fmtid="{D5CDD505-2E9C-101B-9397-08002B2CF9AE}" pid="7" name="x1ye=12">
    <vt:lpwstr>OWmrDyJyMo+FIIcwwQNE/Wukv8v7Tgy1QZJrWwWUV/7XmCGZij/j5X/Xh7S7Wnmu3R8zW1A/5mwwDz/IOUxVsP0FA7ak3/u+7u6gun7+p8IX35zGeK8oCXwkuNutcQDzpmHPbbc8LTVBDiEK2z33M9XhE1UpO1p79kdQf8i8U9asQkJtYRMXUCLMj1pEJour1ofrQ2PGPWbaclxXdbi4akIRt3MVeABlbcC3yvbb6Uf4x7cNY1StMHQuUmokykC</vt:lpwstr>
  </property>
  <property fmtid="{D5CDD505-2E9C-101B-9397-08002B2CF9AE}" pid="8" name="x1ye=13">
    <vt:lpwstr>/v8fsfbbSbL8IXX+RIRIMfzpYkWNnKJNGbLNuJUZP3Ktlbn6inoustuCGlZAk4ZNEDApu6Y00P18twH/Qx8OV5/tX9Yyy2usNd8AXFIGZgb2dxSvs8AGk2P5k2H4HcuYH2pBNNLvCfOlG89fGKq+/yrYrnkasSC7rWZmt5uO8aqyH8O5mFtR2W0IKTNcuXUUXanBg+TYSrm6ugI4GTbPgzPYNomK/0UqQXHAChH47M3/4BiFqGqGef0zci9WYau</vt:lpwstr>
  </property>
  <property fmtid="{D5CDD505-2E9C-101B-9397-08002B2CF9AE}" pid="9" name="x1ye=14">
    <vt:lpwstr>nPC6I/Tn725bRQ2y48pCPWtYo17gssdTGQvstejbFc4vwIVNWYQMPiWscRehZI1sYxIMIiNS41R658hIpdXL4Uy83CX02UipPTohY2NWwt+3xr4sB5pTU+K6WmW9WDQbRxLRPE9m+tAeT1RpjDZ4vQh4Owmam0TBqOWItjg3F+NnIXDyWP3TTRHvUqPUxspO6vnGTz3cVVAKlxhHBPc/a/b0MyFzzFVT/QKyAw32KVzeBXFGzK/sEfBBAUu3vmX</vt:lpwstr>
  </property>
  <property fmtid="{D5CDD505-2E9C-101B-9397-08002B2CF9AE}" pid="10" name="x1ye=15">
    <vt:lpwstr>/SEH6eTk5GoOBBqUnIyO9qn2enJTm/NrNs/WSobN/wqMrBOaNDnX5Y/usMlEoJIma8GHFNv8e30Kvia0nTFrJZid8mr1QLsJCmQteaFm1xtAjfwRXh4il+CYnMCrs/NZUV76qQshtiOxTSInEIoXTVzU+gk5qUz3Tl+n8jKKAH9L6+MzZJPQVIe6yrln1dqhYrCj+SXekrTr7DllB4LG1n9wbuVhIkd702VKP6CN6nLnIpX+JykCgI5q55m+KZz</vt:lpwstr>
  </property>
  <property fmtid="{D5CDD505-2E9C-101B-9397-08002B2CF9AE}" pid="11" name="x1ye=16">
    <vt:lpwstr>l1rLM7s0S5OLH6JUypuaR6WWR3sU3OQ3wTNl2ZQK6L1MccOnrX4ENomnpG6ikBfMmj8orYogK+M54FUeLSJbILXuT7WnewrPvxTnFVgzAQrsXqHGS+5Ty6/fKiSL2b7J0wncMfZP4W1z1QKFnG7KfDdfHydgY/X6A/ddEzsGk4x9hfYH0tJcyZunw81McGIeogArKTZvT4HicpETTLk/lYOuExLligpUfyte8kSw2plqDyMfsxMCqJ0W85eK7QT</vt:lpwstr>
  </property>
  <property fmtid="{D5CDD505-2E9C-101B-9397-08002B2CF9AE}" pid="12" name="x1ye=17">
    <vt:lpwstr>qP1P1f9L59w23MPvb+Ce5PUipMUO6IwUp4lWRtiDsxesX94M+SkhPKVl/VZ4sFrJjzdklj5TqVDMrGU7i2Uk1gaV8Z/K7ZzNDSoMuxBTVzolQhUfH7wo7EC4Mo1IJnKQjHRawh+dOlLD+lEnYZylICGsr+lXy8myxE6DVt1VGbq1Aoofa8LYlI3g36C6R12fgWN47Dx+798QKHUkUn0mw50/adb/5ZacScbCeJB9UTbqs7Y6xY2du6ejWL8o1km</vt:lpwstr>
  </property>
  <property fmtid="{D5CDD505-2E9C-101B-9397-08002B2CF9AE}" pid="13" name="x1ye=18">
    <vt:lpwstr>vpN847mbCEPFbDRN8Lien+wpE7ZctmP64KVmTdvWS6c/ISYAoeKYNGj2kzmE3dZeHv4exY7xyPc9yJXO1qUH5wzniABvIznw/n2IP+h9qJOUFmYR+v8maFAwmnj89qT7L5zGYSNPNPK6RV/0xEFzGDht22doBgF6b9xnyjj/irrDoyVVSWbMD720lZnudre5bh7/dz596865qRAkV/omOFsAWYRaT95Rsljs1aW3FltsVoKdWvvqcYmlywG97Hn</vt:lpwstr>
  </property>
  <property fmtid="{D5CDD505-2E9C-101B-9397-08002B2CF9AE}" pid="14" name="x1ye=19">
    <vt:lpwstr>P12Ub5Y4l1gKRwlXoPVx8CfVVefEz94c6GcM9dTpAmZiiEz2Gmzzn39xMwY9xCnWbG/YVPH8sf6PTTF4/DrtyAIvjVMftqcmT7X185ys/CiojXJmUjtFgEUV+d32rvHBOUaNKJi93vf2L8CODa/l4sRkAqFlj90+ItN9pHvfjIawIloh9rezAkVv2bVa83z89e0g7WJnf270sjuByXJ8Rt9SzBj6sonNbNXBYgrGxu26EqLolZnElBGdZvTFVnZ</vt:lpwstr>
  </property>
  <property fmtid="{D5CDD505-2E9C-101B-9397-08002B2CF9AE}" pid="15" name="x1ye=2">
    <vt:lpwstr>diJaWsWmAXhRBQAuw+RMADQMHkfjdRYai1eV5E5ziXwlKwLvrFbikmx3fabvqrspmt2Ap9rSDVtmNe/PDgaP5BBi0Yt0gCSaH/uVRuycu1QMVpPlyJJ6QtpRImXp2QK+dh1eaYqz7gyoVdSiOYXkgI9KO+aE/DSeC8RJ3IgQ6Q2RpppywiX7jN+s54/F1iayUE2xHXUPdjMzU2iKxRr5AmIfoo6nQaJXPn9Lrt6HXXYwDJ3sFDuiITWG/G8mchT</vt:lpwstr>
  </property>
  <property fmtid="{D5CDD505-2E9C-101B-9397-08002B2CF9AE}" pid="16" name="x1ye=20">
    <vt:lpwstr>EwBDfrN4mWgboeodNio4VwR1qSdVfw3TzbW1lO0PbCcql/4kNUoEW1lW/JrjsUyKN89jSWjt+2+HVkxenvAkAwi61Qrtqmx+sPsgFAZRcMExRII0tDRh2KXJ5SQ5tfr6P65UqX2hOTZm5meGzXe3C6PTHSkmzy6yjuIuOgg+WEqyKMQhztk53v/2uWFrRnaTgsRLsXzS/Hgcc0porhJO2pfE4XCMH3h5umFTkOW1H74JRtcItxL8fiT0XkbX00k</vt:lpwstr>
  </property>
  <property fmtid="{D5CDD505-2E9C-101B-9397-08002B2CF9AE}" pid="17" name="x1ye=21">
    <vt:lpwstr>55ztdUR6tXBq0LqvUXDbtEE5gVX8ek0OVlPwdAa0j1W7S7S4w4K1lFkjgdwaKS2lhGvBK5LeVMk/1j2QnPisWS2iv3N8ftM9s90uFJXV8E8Y6iBUFCxlvAzzzYQz2T8UmGbnQpcV1yauivFzSn1z+SULNMb1TczvfcL3qej2YV7j7lxMBEb4CT4Uo1Ksy0cckifUtTjYbjVs8dY1dI3G700ORvDbGN3T51pjK0TkSN5COcOZ/u2+Fxt82T39s62</vt:lpwstr>
  </property>
  <property fmtid="{D5CDD505-2E9C-101B-9397-08002B2CF9AE}" pid="18" name="x1ye=22">
    <vt:lpwstr>txaoMrC7F0h8k4CHsq/JQWBLkth9USSHfZdXrQZJwdGvdBKBSj0x/eePszRfJ/VuqYsrKY1MYeTgtP2mGhC090PzeotJ3DXkwHEoWNBrvb9Jf3+VQRGyLx9Ek4EEaBQSWI9oGkiHksZH/zGcvYGKwJ26gk+4d+kL8m2kvf0ZnUiWD/TzgpvPIQwc0dMrJnY52j1+i2a5Q2FL9q8d65dyjl6GQOT2yrUeN3+UxG5mWEaGos5xOrpPCYEXV2qcMly</vt:lpwstr>
  </property>
  <property fmtid="{D5CDD505-2E9C-101B-9397-08002B2CF9AE}" pid="19" name="x1ye=23">
    <vt:lpwstr>dGxy7p/jrKHLsg8QiiRz/SuhAXsipa/nLduGxRQGJATyJ9sFK/Y5vFjmQx3XSmXrQoKJSAak1pWwWlwPqJYIpK8vTnUzINgxzH45wazl0tlMR257SwR3c0AstspP/4o4/cLAIKFecK0eTo1Ts8WgJXGjzvh9HsPw75cgqVb8LUi/Bl9rZ+si+YMzAueaVfKcxUWBTP5zupDZ3GYSGtgkP4PzYVrU5ZEYGzbh4HZzUr2TaCcgKINBTEMhoS/2Vh6</vt:lpwstr>
  </property>
  <property fmtid="{D5CDD505-2E9C-101B-9397-08002B2CF9AE}" pid="20" name="x1ye=24">
    <vt:lpwstr>4Sb3cm3T4x0KJWVOrDgPzMaDHgS1ETPzbODGxMC8dBDJF5WvFfdOdEVGxpnZuMC+eFFYS7zCEuGuBAreaTXc2IHhmc5rNEeC7kRYgb7PiocuaU8CGb+5L/ped3mBQHi8uMfYILPH6VMj1h06NWlI/heE6JQIIv4Rt+FTVqEi4lSD2elLvlGuLr+52FK6opPVq2e9FlitEVITIf536ucFjIjRmQGWZxobfRHjBd5N6X2qRgJpB5jaHLBM78uVBi7</vt:lpwstr>
  </property>
  <property fmtid="{D5CDD505-2E9C-101B-9397-08002B2CF9AE}" pid="21" name="x1ye=25">
    <vt:lpwstr>+U+TcvqGV6+V4HohKR6Rt4Wyj3hdpXrGo+wp+VXOQzTuXt4fS1Vvhb0+EdKCP2t6W3LedYJp9gZjMsjL39K+O6eXUS6Xe91Y6P9gLzSFLWwaCOKF5VGwPKZSvvz1nMIOpFY+4MwRBeGLAoOv6AwpzSQtuZefzQv50eJvSbExg69k8VCMUwBMS0v3Kj9jeQOCQxPZjxiIglJhFVWWZV6rySIXSszapP597gPcvkePehILiFdB9XTDDkQp1PqFzWf</vt:lpwstr>
  </property>
  <property fmtid="{D5CDD505-2E9C-101B-9397-08002B2CF9AE}" pid="22" name="x1ye=26">
    <vt:lpwstr>rRT1pKZHyC/4OkVfFv0A3rWitZNYprMAKDL4UQcINus/vRiEGyC0IPpTqVTwDuHvecD3nSf/DaOFV42BGnkfZrbbvzShPpx1PYcyZ85TRkQPI1bVe+lYKdbV4ABMP6WsfOIK8oMU+XDlYRsIOQjZt1bQ3gV/wnzDJmVNY7JQlQjXRhTWcznBRLlploRQ9XWE9mrm4OHN71zonCzXe0Gpo6uft65jFE/hYYwCpyswdTdqO1+VN+qetX0U8ZwYsBP</vt:lpwstr>
  </property>
  <property fmtid="{D5CDD505-2E9C-101B-9397-08002B2CF9AE}" pid="23" name="x1ye=27">
    <vt:lpwstr>oxPIlDQh4fLP9T3wP1+XSJNZV8fEGGAYVH8A1c+gQz/mJuaGUKO2a+D+or0Rmw/G3thw6gHntRs2hRM5WiRJoa3fIOJ6bf80k6zGN8rEbhAhhXQo/shMNqYIHX6rwvvvQOh7eI8X2d0BsOwECUDHTvLXskq0cAT1I/R6Prh1g8Pv40OA84wyAyr5ItmVkGPdF9DRkOubqKB2jmhCua50Fo5MYfO/8Q/+SQa+ylx96bR/VEdwq1zmBhS4T2cNdTp</vt:lpwstr>
  </property>
  <property fmtid="{D5CDD505-2E9C-101B-9397-08002B2CF9AE}" pid="24" name="x1ye=28">
    <vt:lpwstr>yc/bphiZH3U89XZYE2U3jESrqXl97nWF+tzwcs71Q+6/TZQ7OUfkONe4PIHEUpg5RO4d6/N5gOCRTYz9RX6ev6rrfipT4cNpPNcfguVU0XBaRJc4Ck7K3xv1rhPaTyCulTO3eE8uhz6/DFkF7EEBp7l5/Du61JrkJ3W+k9C6FqiqJseeu/hnlIQkp9dw66Ed2DgMTT8Va4g50qFQCZSlgNpLE8qFN9JrLMqV/RiPWHswtCN0auoBMDjGC95DEv9</vt:lpwstr>
  </property>
  <property fmtid="{D5CDD505-2E9C-101B-9397-08002B2CF9AE}" pid="25" name="x1ye=29">
    <vt:lpwstr>yME6p4TkXyTycd1Gl1TPftV46Ky6O505BLt5BzXbXeHYxlISEUUfdLVP/7HZ940KqMfGm6L/7ZAoHXPWJi4sG2FFIS9waEt6shzC8SjTZNOdrk6mX+othrULw307O94m2oBbK9XaFnj/HmBj+wSaw9GHm32LozAD7N6UJrZk62NWJpMdQDBt4FCr07/GL73TIzDzfcTyMTV2g+PtTwAkS2TSZ178vHUAYIYMUmj8P9LgVw+cxO2v9lPh7g3M+K3</vt:lpwstr>
  </property>
  <property fmtid="{D5CDD505-2E9C-101B-9397-08002B2CF9AE}" pid="26" name="x1ye=3">
    <vt:lpwstr>VKsGxYUR20U9BOhYkWmPcYDNTgUkikRagmlRTfLVlAamtMT3IgUrD77scG6aG9zvisUBTYSMqNK2qvN5/DH/6kRygGiHf0FIxcbzGRO51iFtet7w1Gd/L6DBMtJeBI5cIDbHXr2LtHoJTS0iJHKrr/jGKpD1a57uecpnmTFjtfwT7jXOz4GXjrCZsSy1bzl3NYr9cURmFh4pw/VbDmmWDSxmpWTNUZ4lfE0fi4Z7zUL1c6mZVQpVevRNCQG7m84</vt:lpwstr>
  </property>
  <property fmtid="{D5CDD505-2E9C-101B-9397-08002B2CF9AE}" pid="27" name="x1ye=30">
    <vt:lpwstr>D848oxLmzchvEnmSB84XMPeOXpdJvvW4wIAyMdxHxlSH7kAHiHOOVIP0eBu7kmSd0Mzv5y502ohUCvy7F/Afq6fhZboiMrDNiXkJYfBQF7pWA1cVOsCAHojCIqW8et1Rh9IigLdrGn9P2opnYvxzRqCnAvFy95WK+aA7YxVH7R0wd2/ORU/csBfg+kvc4Ej1bSSzCYx5vs688jHCBfX91B/TUigHZ2F61dQwN6ZoAiIjE42Hub7DQGmO/hE/x0+</vt:lpwstr>
  </property>
  <property fmtid="{D5CDD505-2E9C-101B-9397-08002B2CF9AE}" pid="28" name="x1ye=31">
    <vt:lpwstr>z0pksMil8vdaPUVPTc6lsnD1DkZgptpjsppJv1wCly37gseDchAy2/+80D8ASHqX3YJa4d9VykQTD7TSehHT5g1NS4eUvwh/1UciAaWxhzNVQQWkLin87czhJh8mN4VMSdsW8I2mcc/hmH+kRy4nKNDt7f3V6nn7/PzakdWatlUvOVhyoU8MB9yuSOVrEXtva1g67PP84OuzA1wwZOmVHMxuvYt6nEHxSSDvSrjnwBw0P6L0GYLjN7wKs8OA+ZY</vt:lpwstr>
  </property>
  <property fmtid="{D5CDD505-2E9C-101B-9397-08002B2CF9AE}" pid="29" name="x1ye=32">
    <vt:lpwstr>bS64NADo1KCoGEuGO1H5XEiSThbHh2si00qBG2Kc4fM9ap5weS/IN2zNFyWiF9gkpMMHmLeLd98EogQhc6KlU8u8MrqK0D99zjLWts8VwXcZdXGgD9Zvyy4Y0U6e+B680ybgYyokojLHqlqpkBM4gHnp7uZNSeRlnzteIG7LA2nDckgRBMNr5ug++3xXQxJqk4xLx5/GPdhXfTZtPboihXNpfZZDskSXg1vVXq2HAlr56ASMkqiWcUIwXq2qNsZ</vt:lpwstr>
  </property>
  <property fmtid="{D5CDD505-2E9C-101B-9397-08002B2CF9AE}" pid="30" name="x1ye=33">
    <vt:lpwstr>R2m+n8EInDz94G3Z0oVSSmzTh+mMBVELoT1IOvdT+MKSOWbhky+bxecR0ghH0/6SIr6gWeaVaB++jO4bnh943Hh3Pg2Rv8WPW0wjyXjCS+u88iU9MVwGtLe33yrPJm0MEJNaxUKlTsRgimX9iLPU6YKUT66bVqqh2gP+6P1EGtMaVBaEMXzHic5sfZ6LGDWRApzLMMR8G9eOXk8UUF9kY2uT0hqOIWbhQY8ih/9VRRm7ZhyVJUf+ihApuzKy4Ql</vt:lpwstr>
  </property>
  <property fmtid="{D5CDD505-2E9C-101B-9397-08002B2CF9AE}" pid="31" name="x1ye=34">
    <vt:lpwstr>YgE7osWQ1Ea0xKIMh1WnqIYyBRFYkSFLD+YGiLUqCjY7fJTBWPtc+EpNgOaDRFSdCZPOXoNT2SMp5TiGFKXQ7Y4CzezkAY9wmuYwiSXENHJuatNM0yemI3A54rkQQDqDGuWkhQrWG4DrVcV0qUHJO752lMNyuFNpQ0YGKm+h92Klva9RFLgNq2IxryktDzQpXfwdmuQRoOr6SkMysbnRVDD8rAKpJ0OZ0OcatjR5qYfw6v8/poM+FeZpGObwVOO</vt:lpwstr>
  </property>
  <property fmtid="{D5CDD505-2E9C-101B-9397-08002B2CF9AE}" pid="32" name="x1ye=35">
    <vt:lpwstr>r67n3jphI5X9HpGf95YI4JPNMQE+NqyzQah08S9iJGTvrZayM9fsNZlNJf5tm1/b4Ji7F/ImRTxRYr9sJ3r8SaE0bf+2VwzQgJFIuLG/dC/iN4EwBTJ06I/t8iI32Gx486PndtzVG3eh+HPIvVjjdKUD3UWhYBPpJqyZCx4ByrQ0n0lmZjBRabcgBgsI9tcTYX7HCrZQjsb2D9UsAdR0RHj6snW8E1QsqlP3meXauVP/Sd/M9W/EnRvlg6d4jfv</vt:lpwstr>
  </property>
  <property fmtid="{D5CDD505-2E9C-101B-9397-08002B2CF9AE}" pid="33" name="x1ye=36">
    <vt:lpwstr>51ThfyLjPVBQ+e2kkf5kbrkRd6euSeY9eCmTkblocFycT1SnYBOmaqGwA9seN+NOs7BX4ZDt1NDfC/+h05y6+QSLCHz+1TRP+vwXPOdamQe4g31PFeVFhMi1AWQH/miCwH5wAQHfKng94Rg0nqV8nux6yvrf84MPS6DTLxZo6iwb4lg3UzOPaUKRZvj/dzjYrccAWmgbCB+VH3+UHdN6mSiXiiA603wVXonAUyulhLfPX6uuOZb1i1b+MqniFdl</vt:lpwstr>
  </property>
  <property fmtid="{D5CDD505-2E9C-101B-9397-08002B2CF9AE}" pid="34" name="x1ye=37">
    <vt:lpwstr>vcban4r0+zobWx+1H93SRs9bPbDQ9ALJq/6XOVjxa5XlHKTbgdrzEvkphEKRl1TuAR8ErktLQjy0oNHuVXQGVv7CLE2Y+8ND+nfJ8/UG0AAFaoS+YK+BkyMivHq9PGlpckbGsxFN9Nrj1RXpAQAAKaGG9L3Sl0T7weIEOm/7Z62WGnE34G7j9gRJNovTHhF03uJ6OdIqFxaqvUkf2gqGQIgT0R4KaeaHcNlN/t5UTz2Ea92pGSWkLtZK5PG6j23</vt:lpwstr>
  </property>
  <property fmtid="{D5CDD505-2E9C-101B-9397-08002B2CF9AE}" pid="35" name="x1ye=38">
    <vt:lpwstr>uHWoqkfogYj4q4cKj8xYGaxYhrLM0ftReTKb+dCAfL5hRydMBTmO8V+IaONOqFEbiyK86Fvnod8fY07KdXX0jCi37BALKiROuqXpFVbVlgv8D7LDnN45yI77o9tMtJOkiIdeIGpD/TQIAQz+c3l8Q0iskZV+yDen1h2MDsj7j/OHqobT+CpnkxgIHU0/QbuWIohujZXuxCkFK5ly0mxQX/8RhmYyGioL8N18cpumiwI9XcK6EiU1M4fL/mZeX5w</vt:lpwstr>
  </property>
  <property fmtid="{D5CDD505-2E9C-101B-9397-08002B2CF9AE}" pid="36" name="x1ye=39">
    <vt:lpwstr>Snz2WVECKGvhMrO61ur8f23/9PgGoP9sqOn8WJ/qf0qm+UXvqD1hjHb6gYe0Q6nJbveEBBAq5eKUbtx1mwmNjWi0sYQjvzmOq7VSVA4xl6KIZlEu/0bxaCAOj/tTwP/+8XWIpT570ceT5JtRGT38Sr9vnaPCwj0dpQ1SXDemvxXgOL2pFZCNxDjdnUc3DnPCOIAiqcdKhdttPiasz2PAKejCDiFab8UTOD+w8ODNsJ+a+awvx3UmGwOG103XaVC</vt:lpwstr>
  </property>
  <property fmtid="{D5CDD505-2E9C-101B-9397-08002B2CF9AE}" pid="37" name="x1ye=4">
    <vt:lpwstr>zsfICW6L+tR0MZDrcGzQxGdgrvQcIXsgFkWC6NFME69hHYUwlINizwyYv8Fx7PbuWXYqMANIlaYiNJ/DYrECSZFukT8YYlP1ZCv7WoGSzIwY7dyZ8kbS10gwEh2QSkC+DpHbNBTj5iV+gnF5ikTEZfZQcZ3fkAkSjquWdnCvw+uV6KSxvOUerOn0VkZIX3VFsHpwcqcWl9D4yWqc5cU3PPrWtheIhPisbJomqfMyN2MsbSPJ+MPOFO2nUhow9pA</vt:lpwstr>
  </property>
  <property fmtid="{D5CDD505-2E9C-101B-9397-08002B2CF9AE}" pid="38" name="x1ye=40">
    <vt:lpwstr>nCAQOwUo4qJBfEiQ6cii1txyrLA6EbOmSKpZ0SRpzkTcf8dsvaTn9HyP730ve5pu4qunKJMZDzESP6PBzsvz0UwoYxWN+0w2kH/+pMIMG7D79lNdmS/C6deFE8x4Heff1A60xz5h1qtnFets0IXTwGaLSNBckvwaVf535Qrs7GOF3Oyg9RE4sCaRyrZR+GTaGl4Cor26tepC1dlAynKLhcHVJs5II9FvpEsObzf8Bhdw9LtInQvNmc+RWr0/BlX</vt:lpwstr>
  </property>
  <property fmtid="{D5CDD505-2E9C-101B-9397-08002B2CF9AE}" pid="39" name="x1ye=41">
    <vt:lpwstr>vTWXTdr0dPBpAKU4gzNViu5wrfj0JS6SQgm/7tXKPycvh9c+L6D+ZD67yNCgLfEjaS5Ifk5LgpD+62erq8NIxsCKnXCYQiBP0hjjlTsraj115N6GvsycOg4LBvtVADr4gb7C/S6RwxaLPKvUb4jbBNpuehzVxAVAEBF6wFdoW1lA9D/6Lsfc0muVdCMEXHbpmoNFbqVjckgoNP6MTHbzja6kR6CVcY7NXiKQT6NIf5je/M0JbXpx64h2pbkO4Hi</vt:lpwstr>
  </property>
  <property fmtid="{D5CDD505-2E9C-101B-9397-08002B2CF9AE}" pid="40" name="x1ye=42">
    <vt:lpwstr>bP2pmxKKvOILViwM9aHhazAh6Owy8XpmVtfSSPsukqQwmZEnLD7lw5QP7q1MKxgGkok4gj6boUDViey+tIFJv/SuGBdMKWm0qXUI/pARxSCP6ADNoTfUfGSYY6j6cwAJuqAK9VIhd9u+177Ij481tSNS/5UrwMNKT9ZK/g7zebgmq//UZ18N9ykJKvyZkOIK3tMqN/SKSKb2qx5EMIiQn5tpdNdbszPa/RvW5kPHxjRKkJY3w0r0dR/DXscyBJz</vt:lpwstr>
  </property>
  <property fmtid="{D5CDD505-2E9C-101B-9397-08002B2CF9AE}" pid="41" name="x1ye=43">
    <vt:lpwstr>beMBpf3aXhiUpUlDI1GEQ4WpT7tY0Dz2i1MakrIXyMRyF8VdeKPyHzBqAJxL3qR4PF9v5GQncRWZdpmCb8ZK43lRsTEH2IFtsqpyqgmiKD3uMRpqwmgb9AEzasOSoyiXED/+7wXdlTGlW5UI1u4s41yykG6eHunI9+cz0U8ePbPpVnoSFOMLlvH/4Pg6yxRp+j2wnG8jEtyvpA4UAjTGj37WHmkqBX279bD7mZTBccaRr/NZFy4jX7NDFqtD+m6</vt:lpwstr>
  </property>
  <property fmtid="{D5CDD505-2E9C-101B-9397-08002B2CF9AE}" pid="42" name="x1ye=44">
    <vt:lpwstr>DJJFGvzEJYCK5he0mfVrGVe4k8QQ9McVx8Tvw634MztE7wgM6QtbnQSmYtuR8w+U1zLN4DQjDUUcVnhGkXoiFLS0s9dZofTdXB4wqiKk9DxmykGEZO211O630UQ/PTvxUa1qCvSZAOzAyNiWygLAsfyue+vf8XfG1Pi6hoYRB/UXwQdTkT7IsM7e1H9CoUoiISrNk/2osUZf5ydMuDJ/mhdC+h9szcqMXznw9blwgbYV2eufGGFx8cbPkFwD0Bh</vt:lpwstr>
  </property>
  <property fmtid="{D5CDD505-2E9C-101B-9397-08002B2CF9AE}" pid="43" name="x1ye=45">
    <vt:lpwstr>1Is9H/CIhjQKfv4Gflju13kRbKK9Y/cF/YA1VPvpkXzuF3xVXbZQzDmYwF9JhIqPAun/WryluAkcrrNVXzgLeUI4W6ZgX3/y1eHHUlbqzi0xWRGZDe7+Bxg83KGFr/PVHIpZhjmI27k59GzW0b/2F5SicQtFXAuwTNRe+tvXEIif2QxNBRJ4vUSOmuN9H+iYdKukBa+ltpHALN+kxbXiol+afrR+A2MnPbFlDWkpfedoEq/SDB6WHa/35UDLzN7</vt:lpwstr>
  </property>
  <property fmtid="{D5CDD505-2E9C-101B-9397-08002B2CF9AE}" pid="44" name="x1ye=46">
    <vt:lpwstr>sup/0chkOof4QCgixehFfpIwXtivyCKOpq1rwVTm/D0Q1BbI6dN7h/ZD5C7Qu4WyU+AVCnhKpzjw20UN5xtGef4sNQBKxXGHWTRIpKJXgy7Y2QFebRpqUZ+VD3AjUWngao47gY2Nth0+vqKGOu5qpTr59buknQow3LLt2swuq2Z/LUdzx9FsKNeuOB/O3jnEjkoGogWlbc7uderPFnFXFJmvlxnw8gHYBO50Qwj1klLc10aNA+9nRElAV6eYtzR</vt:lpwstr>
  </property>
  <property fmtid="{D5CDD505-2E9C-101B-9397-08002B2CF9AE}" pid="45" name="x1ye=47">
    <vt:lpwstr>igUBWAt/xdmiaGZe67prbbVHsi3P9BIoYyLX2mK/9iQGGrga43bK4glo0Rq7dbIbyUanntZQjlEmfLqNlUJ6arnF0LsGD25q83vrhsfr1YGNg01FMk202vJtb/lTP+cHS8Y/zNjZ1cyCozsYUrYLHZJGLEBuKCYpbXCbAYvpDRv89zKYVX+bJo4PCk8/vrJW0Q5COrh5RTewfE/yJrTYJ8W4u7KolHJbReRvn/d3qM+IEhbCY4VM/Zwsq0VKHwF</vt:lpwstr>
  </property>
  <property fmtid="{D5CDD505-2E9C-101B-9397-08002B2CF9AE}" pid="46" name="x1ye=48">
    <vt:lpwstr>+c6KP+gG7uvjTQ9ZsaMuVaDjy2SDjqxkZ4i8Ix0Jl1gtA67WbBiwydh057ZsR1FUjiy/GMZRoM3bqegBeKgzu0+6WqrlozLrasytEw96KU3U/CJiYVHWyIVp0PoPtfmdUB42CDmfDdGp13IbySiJhqzlqEZknJtbBRwpKZWrCYyetVrij4Hwg+wOfVZuY0yOKiZg3FPkCPzBHPpU8JGsz4jJyfz/VsT34fxuS7QodSmsLQAiYX9r8N6pjiq1W2u</vt:lpwstr>
  </property>
  <property fmtid="{D5CDD505-2E9C-101B-9397-08002B2CF9AE}" pid="47" name="x1ye=49">
    <vt:lpwstr>tp8S5UqvwMCZj11Mllwe8PbX1zn/QyvsS9/f8XQ6GJWDK2X1Obichmerg4gerq384qFguPLIcZf2E/78CE5Bk1o2LGl2d4JyK6NgW2+7wXDXGSxqAfvHpx5ql6LEudH8NMkz5UNJ71A95oZ6YS3vD2TFvvRZ/Vreo6BjCPMS7slYFrd+p4TWrzdpWuc+y2FaclX9l6j5AKXkz6zk27eGrk8lTI9ysa6ouL/T/B+5aaPweeUXY8o/DhjGg8e5VW+</vt:lpwstr>
  </property>
  <property fmtid="{D5CDD505-2E9C-101B-9397-08002B2CF9AE}" pid="48" name="x1ye=5">
    <vt:lpwstr>2ujwUVP6L+ghsi78RmeDolfOQ2bLSOLqtv8qF2LJq1Nne2yLZm9+IhbcKvn3jnRBqL2OkgiHd+eIP/1XhgkRlvq8gIgkluFz9k7pGwmE1ECtmkraX4azuHavrXb2pegwXQW+JqQ0s04YvsQEMcR7xeO3x2XuFV2+a0sgIriE1/64CVbT3W3hSwtrcYXgTu2b3egrKEPLsL4H5M2KPJ1XLXEcMxjmtqm8W59yVuDADqYKudO2AH7e1sJW2TnhIAh</vt:lpwstr>
  </property>
  <property fmtid="{D5CDD505-2E9C-101B-9397-08002B2CF9AE}" pid="49" name="x1ye=50">
    <vt:lpwstr>1MYgfMRl/tUTTJK9PjIy/dWvGq/mIend58HCUoAFkysnD4XiOr1HVVldvJoJzfq2/HqnW1CIcoyQYA8UQcbNzpr/ndux//XuLIfUGty8wHi8exKe/5S+86gEqs/fKyHx/MZO+oF9uL5kwjkyhdvZdDEqp2U3Ipl8vU+KkjKh8WJc6x85PLSjPsn36PJUeKwyc3GcvTw+weEPSty8nIpPFri47aOEhrl+h87VnxqXxvQj6+mOIvkVoBhJWysIKV7</vt:lpwstr>
  </property>
  <property fmtid="{D5CDD505-2E9C-101B-9397-08002B2CF9AE}" pid="50" name="x1ye=51">
    <vt:lpwstr>x3T0UB4cJFUyACKdfEL/GXNT3cuYT4dbmNPPFqmEhpCV58IFD98DrAFAjQXovy10IlMRKe/mI71K6hFQkH9cI7f9px7pcDbiUeHli+RmmdY1ZhKftk1yn+UmIJf+0WA0QE3SbfEriAmQy8HUTf4GHfGnyvCRMmmn/wQXPnX9Tq2coBcR+wHbuPgsYbxI1fkc8bNz/A/YsWeCbjGZWUnC5cZfRonBlpza0ztXtSat9FzUqg+bILQCGAmDJofZPka</vt:lpwstr>
  </property>
  <property fmtid="{D5CDD505-2E9C-101B-9397-08002B2CF9AE}" pid="51" name="x1ye=52">
    <vt:lpwstr>qpiTyDx4s8f9kZtvaQcIsZ8iV/gN0y/wa5e7kE10pLvIQxaq3kMJkiRu3nW5HX8owGOhuanZzsblNV/cylr7C+lv62m7cgdNOJianU807zrCyMQ4hS4t0mkIjLtbSw8bbyvT1IBx78O7u+8LEaBNytvbPacp3hSJvGaXJuCl4py5SJFA7+R7lq/jsNmw/f+fKDK8yOXctIz0Fp/jU/nd4WEdl5lBy/Etd9MSyhT7UtJjdBBV1MNhOzXt1IxGCsw</vt:lpwstr>
  </property>
  <property fmtid="{D5CDD505-2E9C-101B-9397-08002B2CF9AE}" pid="52" name="x1ye=53">
    <vt:lpwstr>HEE75nZJgfuP01g78xFOcdjgp+PnSiQrfU8rsfB+rqLLh7y2AH139GW8M86hx7pUqWygEU7asTJNX+vmsrf5xfGEkfPR5CTIZ1EL53jAko91sHxKrBqOyk6Uzl1IsaaNG0gbJhh4hUQv9k4OsIGycaCG4J07Cv91NNci8Fb3PWQnfR6K42aUOxlzzLwb25lJmAbbUGvJwuih+wC3mn1c2OBJYNRrAOFSMicOTvaDOMdf+ySGp9Nc83Qi75DoySL</vt:lpwstr>
  </property>
  <property fmtid="{D5CDD505-2E9C-101B-9397-08002B2CF9AE}" pid="53" name="x1ye=54">
    <vt:lpwstr>NygVdPo/HE0vgonRCGDKgKltzqqpti/Zp6WvhDDMFif+PSjL8d92lgJW3rA60Tj5UNVXKyy6fFJkqJgF3obdoxiM69/yUPE2Lr/EswlHJw6q854/sXZ2DFasugZ6R3o6lwjTY0HNodZ7yQd81twkxkdlKFFtrp0yqk2QZ3Js0kssz3mOOoEcBCI+m3+XVaM0cn+/r914+yYOVCairTLq8eqpk0vfvfPB20Tf7gp1HAAFWvbIXVYqi+MGR4cs2xK</vt:lpwstr>
  </property>
  <property fmtid="{D5CDD505-2E9C-101B-9397-08002B2CF9AE}" pid="54" name="x1ye=55">
    <vt:lpwstr>ETk1LC2SYHiE8jUsKOPj983TGRc6lHCyF5wLRuYolb1Z6AIPOFe1971DC1Ijb82XU5aOWirTVnNzB29V9GQ7WWEJS6i1K+UVtDn4tk28b29PyVxaNNxO0E4Ts9OGTMoG0twC3uGSRqTVcstPXKpLROkX09mAtCsLnxMBJYfd8xYrk37Wxigypen+UR3D9Q5ggVrFrFPCtsvtsy9bctioHbZEQvr3TfLsQGKqrxf2lmqwL/M4um8ZUWlCardnxtt</vt:lpwstr>
  </property>
  <property fmtid="{D5CDD505-2E9C-101B-9397-08002B2CF9AE}" pid="55" name="x1ye=56">
    <vt:lpwstr>kB6QyN8B/ur2dSTyr/gl14OYJy7LT/VbngoE0+c64F1esmRqTsdAcx6lf1/LEjyAGdKUvq3c8Ia+o4btsf7HQN0suHkaQfwaU5FEgSkdEt6PKzQ9AeEcntrUK6Q/QXSzra+fMlilxTmiqHVgafF6dydykXd/JPGogevOMCCZUM/HJsT5Yw78GVrdSmhfHfoBB+Hf7+Q7DEqLQjWxgzmrnXO9XzNJ/SEv5c/n1v523fzJAlv1LW3Wa7HgOYt0Jfr</vt:lpwstr>
  </property>
  <property fmtid="{D5CDD505-2E9C-101B-9397-08002B2CF9AE}" pid="56" name="x1ye=57">
    <vt:lpwstr>hb5LxaaHqLLDsYykTxPZ0hnD5kfezL/zPG3zyQUBHEVWFbUrCMvwBnZ8eUWDu/Ltte7qp5L4SS7N0gU674SeW+nrpubklblQhXajcLoGpWwgCMeCxsEbRGKJNA6xjdkwRNPztC3WaiFo/v/o742eBq1HpC/obqTvpYAVuOMu4ZmlitT8suCFcKvYvet4eC5kYde6q5bGu5erkd4B7Um1Ch91lG1wF+StoBt078EuPF/Gt99BtlzTN83PcYtyFeW</vt:lpwstr>
  </property>
  <property fmtid="{D5CDD505-2E9C-101B-9397-08002B2CF9AE}" pid="57" name="x1ye=58">
    <vt:lpwstr>JPezobKmmjySnqE4g+rDsSabKyC+koDGEMcasw7PgTDWwZEO4lfrDt7xusWqJSj+XPNlR2tiiIi0zBReSu2Q504F9jrZZvng80qmqL0eVzsZyTcpCjuJRXmctv/7+2oNYW6hdQWuzhhtp0jaG/gB+jq9FeNPnkM98d1m7VHRSyBHglKj0wVqkLkOfykPd2iaIsWZXR5V05zNt9IUrn3/5oLvK2zdfRbHRwbM3qCPsRSsMITJ2sV87ZOD8zseN8h</vt:lpwstr>
  </property>
  <property fmtid="{D5CDD505-2E9C-101B-9397-08002B2CF9AE}" pid="58" name="x1ye=59">
    <vt:lpwstr>BJlWTOVarZ+FPrdzaLIuYnZtpuuyhzVr8gVJ9YCz3k1rqofUBxrY7nrKE4Wd4Oz5RX4yxbioKkNoMOVzTZlgAHN+vHZIF5+qcNCP3KOMtYzMu8qgD/osozK9M12V4YwX5v5EcCI/1OAs+v6axgn7M+vM3seNh4Iv1d+V+zozyxnx7cC5u39pgc72+6wuPPXfljuF4RC0PbSkfRPL0N9G7FbFZ16Mc6k2B+nv4ld3iauLi3s7y7oVoNJSy0cVmNC</vt:lpwstr>
  </property>
  <property fmtid="{D5CDD505-2E9C-101B-9397-08002B2CF9AE}" pid="59" name="x1ye=6">
    <vt:lpwstr>U/XJvPcK3KMrOlz6KxIaQhwhu5MkeUEVBXOr23yZ6D7pcnle95eRDXVkO5jc1av2QtXu5e4EMsgo4gbl2SIoZqowKHTm1JKN7kU+OZ65SOrxoQY41SoK4TERFAPH318OHNh4rLsHqVRVAy4UIGSN1qeGLupDoZJvkvQM25jmjIK0v7SOJaFumnlyqe0Y2mQQv/PnN29llai0AZqw07mqgnxvqMaG70Do44fstqSjaaij28qZE7FqA3TqDM8+HIt</vt:lpwstr>
  </property>
  <property fmtid="{D5CDD505-2E9C-101B-9397-08002B2CF9AE}" pid="60" name="x1ye=60">
    <vt:lpwstr>LzDb7QXuKQfIDUoH43f/0eZfBDokEQK/QOhM2GlU9P1VBIPHe5YKAUe1om4LcPC8xsUZZy+worIPPPZWhioI/tbtaV+xWL3YFcLsDe420POhrv6l8t++mO0tI66CYET5nFDDGOyrhNuQYCYxpB5lsRnbBFuNImTLFvjdM6Jo77WsLfpW69lk+BP25Z9vS44hQuJyJsBfYgCqFUy6r4VuKVoDB6Z1ewsF5wURjn9Tck5KjOkzdgUZ1lOdvfF0nSR</vt:lpwstr>
  </property>
  <property fmtid="{D5CDD505-2E9C-101B-9397-08002B2CF9AE}" pid="61" name="x1ye=61">
    <vt:lpwstr>jgRb1Qy4FLM3JyZi6QL0tMP49JlsgwN8kzbz4giPHKg1swjvV/QTiA+5lmOerlEDNQMyfJtoVp5rZWWHZoKNqfW+jMilBRJYKl1WHA1ZYRd8RsicagEZqIZ4Aj9zmN2F5Xg89t/CoXd8Aaephdka+ofBWt9Ndchl5WWgrlo3CYayoMf8cFHmA+k4R8ixJBICX60Yr0bGOvzTR1oBGnHibc2dqICpfppF8ra+bTPAv9pUf8QveoowBAai4jfrjyS</vt:lpwstr>
  </property>
  <property fmtid="{D5CDD505-2E9C-101B-9397-08002B2CF9AE}" pid="62" name="x1ye=62">
    <vt:lpwstr>Y0BlGY0VtKP/P6+OIHnDpWBXM5h8uOOSP2xcfGPr9ChTHVrxgaJMPL5uteFQcRzls38x4lR/U1iNv+6swv+KtJ++2lK6IDmhrtz8BAlkiQl/mqstlt/bXyL+6WIx2jOhlwuSYmND86Pij5ajZTislh0mUwNoBWqYCTgHYLb+nVQr63crG5qqutYNahQmn4y/bPV0mODJ1XF3eeiQY3iNr5UUE6AF3zg0ZIatMEvDu9QrB/cPuxYbk6xmp+dPBXe</vt:lpwstr>
  </property>
  <property fmtid="{D5CDD505-2E9C-101B-9397-08002B2CF9AE}" pid="63" name="x1ye=63">
    <vt:lpwstr>oOwF1mtdwKT1SRQP9/dnPmGuVbhICgRqFryuDJWdD/zTvdp1Ilkzal8ZC5m4cOHnbZf8vt8/ntX6R/MTqYtFt820CeWQisC0j1x47TQcKTtE5HEjzoj7t1F/9YtF06EQefrDw0Pl3bhHlwWrlhvqkWylQ7jSPLNrotJ4Y+Hl9E02NZdTanGaEK1A9CDMtxKODjxbt8YO1+FciDuPfHRzuilWkE1qYlaBfM1skRbfF8e+AcDuB8qI9+bevDWdWHh</vt:lpwstr>
  </property>
  <property fmtid="{D5CDD505-2E9C-101B-9397-08002B2CF9AE}" pid="64" name="x1ye=64">
    <vt:lpwstr>2zczCKq6sk976+T26r8wRkVezvgyLmwvjH6rfMfobZHBofr+KI79QCpznG0HzltaMxxSmeKcWy29VjZ3kT2Fiicw85GbswgVI8MFMHAm/De6KZ/Pbp6U1QzpzQrN46JmoN+LkXFtZRlXYZEqYlgsRefHf5Fzb6rXw0MhL0335cbXMPyssymGjPffYc1X6DCJ45SHnnMooChpYQD3tht7RRDDE/8uuu3eOUV/Rn5xlh1MPfWe0+doWHGPaDy6iUd</vt:lpwstr>
  </property>
  <property fmtid="{D5CDD505-2E9C-101B-9397-08002B2CF9AE}" pid="65" name="x1ye=65">
    <vt:lpwstr>uf6lswTjDDeKoOfKZIMS51iMeOi76oBM2YQxqiRJnKn/URc1ipB4lcGEsy3rUyrkta8ejnUv2ykWRcVQfJJEnTPEMSApjrsFbCgrsQlyFuybmdwquRQSl92MpYCR1hl7HvLUydcSRKeGu6kJIx7iJVzsXG0uGdewotm8hy/QmCCCkL8o6PXv4VNVOuGpLDks92u2ShwyVrtabL1LQepAcAEtEem1kjpMtuXlTyG+i/picK+hHXiqfL1vO+QGz+i</vt:lpwstr>
  </property>
  <property fmtid="{D5CDD505-2E9C-101B-9397-08002B2CF9AE}" pid="66" name="x1ye=66">
    <vt:lpwstr>L4xHYWlp6zJH2jVm+e4SXHPa7T/BzqW3piWV/oZG0/RFZ1EpnCApIIftuEY8594OfpKyez6EXSui5hqx8eIgFCO/Wmlp+vKZmcqANzGxgpGuOb0bxYlCkwstoqce8O+pCnuYug517HGnEarpeiIB5bSgYg47I7kkbZOMbSu6patfB+wa7N+9IT/KCNuM6nT47Z69a8BgblfQPwvYc5xdKwU9X+fQF0DDV7ngjwr0KzVpQUiILoBxHgFmyADQzul</vt:lpwstr>
  </property>
  <property fmtid="{D5CDD505-2E9C-101B-9397-08002B2CF9AE}" pid="67" name="x1ye=67">
    <vt:lpwstr>uHuztfvvIysoS9VdQq6g2zzy3gBkc7RA7xklSbjZz9xRL3FikyiSttFMzR8qljF+nbiKnggsw9VYdm5SDsHmo6exwAOVmzZLtxK6nG4Qe0BIOId05wvZy63YByAisvI6Qr4V+LJLZ4yuWZd6jvDmEMbN9A6FPcL9/IMewk5uI4nZzoCw3k1M6CIr4cUjR/udFE4kEeg6GQ8i6F+9cI7JiEDe7sGiOn8qZ9kzWGC2eZHXKGq/zldJ0wYRaZmXDaR</vt:lpwstr>
  </property>
  <property fmtid="{D5CDD505-2E9C-101B-9397-08002B2CF9AE}" pid="68" name="x1ye=68">
    <vt:lpwstr>DGCtR2Kwhen6gz+WwroAhH5saZ2cN7Z927IogijiptgBypLoGiilWR2PTgHVmfiMn5K/Q3xLsGGR5l4yH564gvABsxju7XRUBGT2flcksYSwiZ4quby4n3o9+NMPBP4KykGpiTFoxLV4s/X43Lmpn3lTwYF5fLTHWCorOQ+EjA2ySNB2Q2xbjyyd1XMebYbAN0LkcmBaKGHZHBJxDiV4vcHiUaFLkEkKM87YxUS1iOb5Wdd4rIVO1ZNwxuLMde9</vt:lpwstr>
  </property>
  <property fmtid="{D5CDD505-2E9C-101B-9397-08002B2CF9AE}" pid="69" name="x1ye=69">
    <vt:lpwstr>ueR9iLnBeWuG8qagOIXD8MSs3SIo9DmPT2kdnX+/UVL/o2U9Xob1aNlC8ZSFc/eWpCY8Jsa317kiwfTTlfvCfsim2lllCwrgmihqqpMwqEx5l8soP0zZUY4cA6fdE4Jj8WrJEMLZ+4TfgcYBtcEKKSvNU2m89P4JxDukvl/XBkhX5ZAaZmXJ109nUgmUlW6IdC4A5uW1jOEo4mHznOHihNTOr7ZqfJIGVRLZDaKbL8tKgKiBJAaQUP/lcJyB1n5</vt:lpwstr>
  </property>
  <property fmtid="{D5CDD505-2E9C-101B-9397-08002B2CF9AE}" pid="70" name="x1ye=7">
    <vt:lpwstr>ifpOP3BH0DeVHXEBrf6T0GmKO2rv8J0QAwM11+Zp88kGvzgKoqkocDoaxLg9qU8F0EVLfCc8JoR80nyIDmnDUeMrmlq1cHy0EkHBaL3fX12xO+fxzKXkUAdmCKuI+Aph1hnL+4FKlqqBC83gptAJgkyhcCJDZ9pHV1x5mFAPf7Ekm8T6/dEvNSUJehoQPWw8yaOrnrqpTle4ObGCQ6+eNRBNky27thKJ0ZARHuehptSfggfSj3a9D2agn/2edPF</vt:lpwstr>
  </property>
  <property fmtid="{D5CDD505-2E9C-101B-9397-08002B2CF9AE}" pid="71" name="x1ye=70">
    <vt:lpwstr>iKA0c7GH7x4jd8hPXx+Z6feYYsoDXUrT0IebI6nnjnqnhmoJBpUiOzHBZ0wXrjZU9Npc0JUhkEzPFa3dP01GMqrD8MFyGRZRU/3zAxwi/g1z5N+N8fMWJritPGFtFusgn9nFQxbHbJ7w6OZhP2U0TFCbkaTny3Gz1mD8mkyEe8xkv9exFvqRT6NRQ6lQyJeNfKx519Y+7ZTPxxJb36ZfFOIxBDZNiTeceORPmaJekmFSjgUVxO2mML63AnUGyPA</vt:lpwstr>
  </property>
  <property fmtid="{D5CDD505-2E9C-101B-9397-08002B2CF9AE}" pid="72" name="x1ye=71">
    <vt:lpwstr>r7tdJo6KHlVJlWpynrklO/PAANAEfDTxKB2+WzAzLRnjBlu/jGnjRPYDmlF8u5zqCkAkxrC63WO99nYIP4t9eIiXtcpBSRTqM5JpFZxMlZT+AMS2AoRjl1xh78o864mm0aa8QW7EDBGsGZ0RTGXK2tm0LFH4aO3/oroV2TfdLuwigJciww2cY7GkYlUiPMyaQv8V4PZhxuzNY1/gCp5JnyaxpyUoBpmB+Py6hTEConK/S9rVanw/Zz/Ig5CZwkN</vt:lpwstr>
  </property>
  <property fmtid="{D5CDD505-2E9C-101B-9397-08002B2CF9AE}" pid="73" name="x1ye=72">
    <vt:lpwstr>6xQG1rT+iaEH6jEkBAorEoNTFNDDFipmXpFQtR9vmJlI3owD4MI3bbxW5q3VnvzpZx0oOu6a0wzgy3Bmvb/JSBGQBD4e8oGoYW3rzQZwPYkRTQnpaoEv09vhYv8oRM+bbIeQLiMURPfM9IGSzyd0ioYHZE+NrRI9w5+0gC6w0bhtbPwWhLFe0QyNuIBjUaPWnv5yEiR7O/U47Po5TmX83PqqoGfQEVBKpz2fl2B/vxAeGFYAtGceltkUZUTu2MO</vt:lpwstr>
  </property>
  <property fmtid="{D5CDD505-2E9C-101B-9397-08002B2CF9AE}" pid="74" name="x1ye=73">
    <vt:lpwstr>9v3bwMyvCSQ9VakmkivNRcSuKdVAMoD5xLYMYsreUkuxBaUvpXbmavBr0pEY/d1tUFxnS2qFhCGp+JgyiLjzsqkwO4Lc4LR4KGrpp4KLg42iew2+zjzo57wbJglzgdrOj5vUXCnYuhychzhfZZokcnck4m+LvUVegyJH2hudDyxiHokMtGAFuVAQx8dqUBlC/Lgqc8on5AuBEps9HRPEZWIK12X4GyKtlWeUw8qhLa2wD+sATfixwZYV02QZ7mp</vt:lpwstr>
  </property>
  <property fmtid="{D5CDD505-2E9C-101B-9397-08002B2CF9AE}" pid="75" name="x1ye=74">
    <vt:lpwstr>LqmJiYWCK7EHJukmNQp87rX15sSoyjUaok2xkrNmjy6HNTwhDCLHawsaAzEzBABmbWiR+yJ2bxcZZmsYq16th9xg+gJ0r+y+uzCH43SzsdP+HIIJe7wxCkCN2SzTF+QDi+tKk2imYQdHCVY8ZFvJzdeako+ogItZmsCFZoTXy/19WgDT3qqMeDY4DT6ZJ8Kam7u/Xqet/1Ref2qRUn3WwWu8m/Iqtr/05eB0qsfOz2fbdCq0jmok8C2ol5Y4mvF</vt:lpwstr>
  </property>
  <property fmtid="{D5CDD505-2E9C-101B-9397-08002B2CF9AE}" pid="76" name="x1ye=75">
    <vt:lpwstr>JkHCWSC3E/FtQfml3oQqz07bZWr0VOoDSAR+Jra3wiAtldgXKIQHHK6vbtvP8Q0FjDTqTLvRYiTApd0QW62d9nhUKI/Dw8rjm/vopEv0nZBESea0JC8ipnbh2hBzHsgyuMDrWSn9Y6kRJV6f+czkfknzl9W0KsVO9O5NUr+RBXBV3hNoIZtHqjsagq01NjSRHDHtc9prlGNzXqJ2cm88QmWioQbLO+d1jylgbmCp4qMlGKm+zH4U4fkcORA7huq</vt:lpwstr>
  </property>
  <property fmtid="{D5CDD505-2E9C-101B-9397-08002B2CF9AE}" pid="77" name="x1ye=76">
    <vt:lpwstr>At9qL1KGlBZKZmYdDNNuAuKQV6pMlYnBr91VEmiX97vyJb5IyaAYBPmZApobxky4euMZw3Q15wpYKLEQOSWKluMJSQ05NWgeadQAVrKJqcdP4G6BhI3DMqMbNZLHCfjbGaCJ6mYPBx8eH3zlCY3iwwxF4PwppS3JctvHyHoy5VUthitqVf3i3onX41VCxUKfjRIq/K9P2P0i/dL/jSQXlQx1ie5qG/nbSlDULPprfxUxUL4fR9Vrhj3Ot2twS7x</vt:lpwstr>
  </property>
  <property fmtid="{D5CDD505-2E9C-101B-9397-08002B2CF9AE}" pid="78" name="x1ye=77">
    <vt:lpwstr>aXvMImdOThP6kcuNHHVtvKCxfw6Q/N3XKGUHN+t42oawdqeAWYDyldz0M4ZwMUYugn+/fXzWeChWVTviUCltGJsfEFpuAL38jtzDm8SQ254cGwp0CvpBKEPWKgxLFXFtJ84TcMApkPsys6FueLAEJQlc87AvGM8gTYmrfQVrYUqMCdTA7xyxPQTMAE/0S/Tse3ssIWaBArKjMDBUD4zmQsJktz7BZFe/V4/i+kcFnVVks2zQLiOwDCXbtI9+f4J</vt:lpwstr>
  </property>
  <property fmtid="{D5CDD505-2E9C-101B-9397-08002B2CF9AE}" pid="79" name="x1ye=78">
    <vt:lpwstr>F3Hn3Vb18TfRFbSBDN2AroRyVXX7FkT0XsL+uS+3MdTOQB/FvEHEoOtotO18VvTCuwOLNEfKMTaV09xSLKNTtsV0Uhf3IjlWdgnMrsxyGKfpFgNMLLMjqKXLuDSLk2hBythnekoddGfa0cxCunu1RIYqVm80wTa/ESjvjBu32RTJVK2tPlG1LuUd6fDEctvbvblkY7StVdgLZTg/71RJhK0LRwLUC6chD2lJ7LXNkUe0NNes6CcuGD+3tLSmtsL</vt:lpwstr>
  </property>
  <property fmtid="{D5CDD505-2E9C-101B-9397-08002B2CF9AE}" pid="80" name="x1ye=79">
    <vt:lpwstr>bgXznUaZaYIe1S9SwXFmAe8ouNX265xmCpahtuPQX/ICD3bgl7fINE9t7ow/Yfhn48a7Z5pAN+SmIxljqxzS13QnncfIvNLHrpD2yMA9N8vBFrd3zeFoRrR5OK6zr8Hjk5PNuoKjWQtIHESwwuT2MWEPbHgCaStYwFrn8lJuiIhU7d1mBO9ShRbevqqKL59125ZQQlJFbiDjp1yrjzvIuk47/2bQqMpQXa9QS5OE2qxiDVz5b9GzKAwmWAMK3oL</vt:lpwstr>
  </property>
  <property fmtid="{D5CDD505-2E9C-101B-9397-08002B2CF9AE}" pid="81" name="x1ye=8">
    <vt:lpwstr>NepnozljBVw3P5ARUD7aj0NevW7xLbDrN04kMYnPTZpMdp1zSHg74yOjQLegB2kOdCWCwtim8d5p5Z0eTrgUnxeivVOjCBbnvrrWkF+yULF5myg664CBi4hVo8IwWNSEXbcFpjKOFMPGpr6+TGyRUBucQKPF2LeDGb1Fgl6MzbCR13G2geteDVad0J0PaU82k3jqN3RV6NurLC4AjrjEv1ErREVUh0Ld0MBEjpWkfQFOTklzfzvOXs8Qfmkk2/M</vt:lpwstr>
  </property>
  <property fmtid="{D5CDD505-2E9C-101B-9397-08002B2CF9AE}" pid="82" name="x1ye=80">
    <vt:lpwstr>0t19OVK5NMXzmxwIFeFhEXQGq6ihQRhWkyYLw/62rCB5RN/GYNt9bPfv2xKRBCVfZoH7H7RZGXdGuRqKaPgWH5FH7pzOjP2RYH7GGwLHXB9l8VkkrvVpG36OaWO+Ph1d1WjYbgZrDvGBxw5yMJuSqXvmbmkxEweOtr82KlGeEC0BLss06+ZmGvQykElza8YhOQ4O2AVumnNKhPxi5Uc5DhfVKii539sWhkYQfxkscYC7s1IA6c6AJeMNPKC0Jxv</vt:lpwstr>
  </property>
  <property fmtid="{D5CDD505-2E9C-101B-9397-08002B2CF9AE}" pid="83" name="x1ye=81">
    <vt:lpwstr>KDy5IhPaYF7MlOPOY/IDJW+PN2FvW1FBfAL9UW4HpMCKFI4A81ENR3Kmg/tmtKwuISGjXFv+MS3lKYO0obMmBniTkYrgBE5KvjnvV7SZOlMh/lLvf/EBQX1mDUqV4JMuHpQkGMKzDJrVmJBPWsB6apXgmkZep15mBl9O/NQ4IaxHAW+AlIv6K+2lTcKN85msFmtf3Ff4ZXHF/c7V7KnznWUWieOH1qyIfEiyaDkyDHVpzhUkEdmDcJa8ZjEztcR</vt:lpwstr>
  </property>
  <property fmtid="{D5CDD505-2E9C-101B-9397-08002B2CF9AE}" pid="84" name="x1ye=82">
    <vt:lpwstr>40Us23/N4dyoVSKv8QK+J2cnDfelgEIXHaERGfkaLkodoLl8/JgqvsixYH/NrEj7xeJHY2M2JUCsxoCcpgUUOtABUVoIBVlrnDdKfJrThYLE6rPg/l9/p1hl0fdo3PrACSBeezL4T4bRSEUPrvIam0QKLut8qYw8r9V5AX45Ux+av9nds2kIM32uUbu6cSmS0EC/OxaZE0fMn9x6zyDFzDrz6osJO04SEi8B2y7+sy1AvrSF/ZT3bWA6G0YD1DL</vt:lpwstr>
  </property>
  <property fmtid="{D5CDD505-2E9C-101B-9397-08002B2CF9AE}" pid="85" name="x1ye=83">
    <vt:lpwstr>hH4YEhF/K/pteXJPJH2qEWtVcRxlRGiT417vlh5zBtMXSHz20TCa4g9vQ3WqlfLOkAK9qDZYCY4Zv1BFZ3jk+daTY1l0GcBHQfOfrnjdD2dVGcIE6M5fNca1Spb9wpWJMHoF/HAnT/tMIGv1qjN/elDp7wzKajvMSxS+ZWRz17GU+lZ+ehsTOEmES4lbmA3TqdelBQtDb/7Jod8vc87NJcH8k1U+9MP/cQCqwXY761aHu3G4371cl4h8isNDtmN</vt:lpwstr>
  </property>
  <property fmtid="{D5CDD505-2E9C-101B-9397-08002B2CF9AE}" pid="86" name="x1ye=84">
    <vt:lpwstr>mZZkvrxEn1NMx0Heuxq92OVmGnMQ1en+LQAqkwn5PVz5tRFq9Lp7FDMk8gQoQQkuG3p/0qFyx7ylfrrUxszhwIBiR0FPSvzWP192sclwD68lbTT7PqKFd+YGgrrMEebEhO+SwmQw1W54W9KZ2nD5NdbIPwiMXEFKpiboA3PhzBEG5iLX17X423wMYlX6C20QyFzCOeW5jzSlkyc6XiLqaIo3W6z5rtubBETAAoRt74FaKNuP4AeCd3Frtxk+NYf</vt:lpwstr>
  </property>
  <property fmtid="{D5CDD505-2E9C-101B-9397-08002B2CF9AE}" pid="87" name="x1ye=85">
    <vt:lpwstr>fPUcBtvWrjWInIIx42L0ld5lkRSDNphWrDNvYgAkNQB1qxU0QyhPJLAk92Cxw9TQmPtnlEc7XYnDBRydjPRqEV/flG4CWkOf2I8fhQHUxyxg82F6oyzOfJMT5GAkNRIoZQrJiuCklnoZaD8i3fs2GtQfvHT5tAffMBvllX/yOvvZxekDOl75997QsKU7EGG294qfc4la1dRy7SKAYI/KIhpuv1VlbM8+Adbr1Pk78syWf2glGyk/GAFabfwS73C</vt:lpwstr>
  </property>
  <property fmtid="{D5CDD505-2E9C-101B-9397-08002B2CF9AE}" pid="88" name="x1ye=86">
    <vt:lpwstr>zOYg4TgeRBwrCZlWmExrbCwwuzho4ahJxevJyjHzmzuqCkILYgTjiekRCrCdNL15hrHho5ZXl5sRb29xrAAFV637yxvSpWUPGI86/p4v5a5iVAvYTvKVcnFe4ybx9dGDhDoIj8+TJZlwjVc6ILJa6NeFFXryz8D/r5fcJnKrsSs+oeG3O9N+I0Krq2fIkTuM8cfBQyVPtMK+s2bpGl5026/HKW8Ok/85MTUU1y86BN2xfBhhj2YVrvOtCA7Qn9d</vt:lpwstr>
  </property>
  <property fmtid="{D5CDD505-2E9C-101B-9397-08002B2CF9AE}" pid="89" name="x1ye=87">
    <vt:lpwstr>IqvQ0NIg/SwpLeEV1BYvpmMnAd4lqhrXzo0RzjKO/e65oNGrNgw4KSRQx6BYV71nTKugPiKeDf206rL+1xtu/b5EAaTQdIch44VFvlO2u6J+M0BYSvOc8+NwNLsvf5F4S7FPorqU7uc4aWal1cVGi5mWpuHwGtz+poZLJvp61LzoWoOp16uBMT5hf9m7fVlf6MFdRgEfYzHf8jfspp551JX3vy2oZc/2wmj0bqnEQZZNmv/hnWDBva3FaUvY1Kn</vt:lpwstr>
  </property>
  <property fmtid="{D5CDD505-2E9C-101B-9397-08002B2CF9AE}" pid="90" name="x1ye=88">
    <vt:lpwstr>ZkbwLPWBRdUX+ihbW2Iiz34+SI3CyS+sAfAEyyfS4aRA4DbmngN6v0B9NxUcKuLd5HozbFi8P8hEd1RdasUdBA06UMcGk71lbE+4ctnhzevoFKNKpJ/fkgn1K9zAjEDfywrd81Fh4o1+s7UwWPEna+HujAC/DyFDxUeaIZrdBOqsHplwOGiBP0HQpwxmRfQtPiEJAW7gcgZRCkYMV6iIAlHUYs1VAbr+6ZtPsqq02HNF5CHwngdwwYp+JK2cbeM</vt:lpwstr>
  </property>
  <property fmtid="{D5CDD505-2E9C-101B-9397-08002B2CF9AE}" pid="91" name="x1ye=89">
    <vt:lpwstr>l6NMfINFp0owPLKDdbNBDH5KTu5iTCR6WC5dVOxKCffqKkvoxgjBwMbZeF3YcRo38NYYLhvAaB5WEtvlWc+cHiyo7xdcUh52GnwSjgF8CJJdOqKz28LiE6eQfLdXLaMsOKFfW8/32Yu1gAcIG7NxzGITwB95dXfpJJ7aNNLPkHCEBZjK6pivK6E/xcQ9VvZsdFrLXwcpLoCcjXryDIH8MfZdf/Y7+/QfY0s7wjFgAAA==</vt:lpwstr>
  </property>
  <property fmtid="{D5CDD505-2E9C-101B-9397-08002B2CF9AE}" pid="92" name="x1ye=9">
    <vt:lpwstr>fG+/Lwc+hdpCCsF5zmvTzBuw0Uf+Z8Qh6kgCOpHRcakiochpjaX6V94rZ50sR9e0NV1Bq3rOOtm38Xdn+zEcSQcApTwupPbrP7UG91Gf8zUvI+xW7Tj++GoV8nA7E2knWcPF4ukICo1wkAHyTZPptuGmxB+njYfQAqI5dVJKohfM8YjMdviYknE6js2LImC47e0K677o9vHe9+aJlTVKnwZj+AvE123x6Dfp0phonqnWJ0dI+UNmn4LYiGkY0NG</vt:lpwstr>
  </property>
</Properties>
</file>