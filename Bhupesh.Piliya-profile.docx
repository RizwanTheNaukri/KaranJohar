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divdocument"/>
        <w:tblW w:w="0" w:type="auto"/>
        <w:tblCellSpacing w:w="0" w:type="dxa"/>
        <w:tblLayout w:type="fixed"/>
        <w:tblCellMar>
          <w:left w:w="0" w:type="dxa"/>
          <w:right w:w="0" w:type="dxa"/>
        </w:tblCellMar>
        <w:tblLook w:val="05E0" w:firstRow="1" w:lastRow="1" w:firstColumn="1" w:lastColumn="1" w:noHBand="0" w:noVBand="1"/>
      </w:tblPr>
      <w:tblGrid>
        <w:gridCol w:w="3544"/>
        <w:gridCol w:w="8696"/>
      </w:tblGrid>
      <w:tr w:rsidR="006B372B" w:rsidTr="000C215B">
        <w:trPr>
          <w:trHeight w:val="15200"/>
          <w:tblCellSpacing w:w="0" w:type="dxa"/>
          <w:hidden/>
        </w:trPr>
        <w:tc>
          <w:tcPr>
            <w:tcW w:w="3544" w:type="dxa"/>
            <w:shd w:val="clear" w:color="auto" w:fill="BCA97E"/>
            <w:tcMar>
              <w:top w:w="300" w:type="dxa"/>
              <w:left w:w="0" w:type="dxa"/>
              <w:bottom w:w="300" w:type="dxa"/>
              <w:right w:w="0" w:type="dxa"/>
            </w:tcMar>
            <w:hideMark/>
          </w:tcPr>
          <w:p w:rsidR="006B372B" w:rsidRDefault="00FB1EDB">
            <w:pPr>
              <w:pStyle w:val="divdocumentleft-boxsectionnth-child1sectiongapdiv"/>
              <w:spacing w:line="400" w:lineRule="atLeast"/>
              <w:rPr>
                <w:rStyle w:val="divdocumentleft-box"/>
                <w:rFonts w:ascii="Century Gothic" w:eastAsia="Century Gothic" w:hAnsi="Century Gothic" w:cs="Century Gothic"/>
                <w:sz w:val="14"/>
                <w:szCs w:val="14"/>
                <w:shd w:val="clear" w:color="auto" w:fill="auto"/>
              </w:rPr>
            </w:pPr>
            <w:r>
              <w:rPr>
                <w:rStyle w:val="divdocumentleft-box"/>
                <w:rFonts w:ascii="Century Gothic" w:eastAsia="Century Gothic" w:hAnsi="Century Gothic" w:cs="Century Gothic"/>
                <w:sz w:val="14"/>
                <w:szCs w:val="14"/>
                <w:shd w:val="clear" w:color="auto" w:fill="auto"/>
              </w:rPr>
              <w:t> </w:t>
            </w:r>
          </w:p>
          <w:p w:rsidR="006B372B" w:rsidRDefault="00FB1EDB">
            <w:pPr>
              <w:pStyle w:val="divdocumentname"/>
              <w:pBdr>
                <w:bottom w:val="none" w:sz="0" w:space="0" w:color="auto"/>
              </w:pBdr>
              <w:ind w:left="300" w:right="300"/>
              <w:rPr>
                <w:rStyle w:val="divdocumentleft-box"/>
                <w:rFonts w:ascii="Century Gothic" w:eastAsia="Century Gothic" w:hAnsi="Century Gothic" w:cs="Century Gothic"/>
                <w:shd w:val="clear" w:color="auto" w:fill="auto"/>
              </w:rPr>
            </w:pPr>
            <w:r>
              <w:rPr>
                <w:rStyle w:val="span"/>
                <w:rFonts w:ascii="Century Gothic" w:eastAsia="Century Gothic" w:hAnsi="Century Gothic" w:cs="Century Gothic"/>
              </w:rPr>
              <w:t>BHUPESH PILIYA</w:t>
            </w:r>
          </w:p>
          <w:p w:rsidR="006B372B" w:rsidRDefault="00FB1EDB">
            <w:pPr>
              <w:pStyle w:val="documentresumeTitle"/>
              <w:spacing w:line="360" w:lineRule="atLeast"/>
              <w:ind w:left="300" w:right="300"/>
              <w:rPr>
                <w:rStyle w:val="divdocumentleft-box"/>
                <w:rFonts w:ascii="Century Gothic" w:eastAsia="Century Gothic" w:hAnsi="Century Gothic" w:cs="Century Gothic"/>
                <w:shd w:val="clear" w:color="auto" w:fill="auto"/>
              </w:rPr>
            </w:pPr>
            <w:r>
              <w:rPr>
                <w:rStyle w:val="divdocumentleft-box"/>
                <w:rFonts w:ascii="Century Gothic" w:eastAsia="Century Gothic" w:hAnsi="Century Gothic" w:cs="Century Gothic"/>
                <w:shd w:val="clear" w:color="auto" w:fill="auto"/>
              </w:rPr>
              <w:t>Business Manager - International Sales</w:t>
            </w:r>
          </w:p>
          <w:p w:rsidR="006B372B" w:rsidRDefault="00FB1EDB">
            <w:pPr>
              <w:pStyle w:val="divdocumentSECTIONCNTCsectiongapdiv"/>
              <w:rPr>
                <w:rStyle w:val="divdocumentleft-box"/>
                <w:rFonts w:ascii="Century Gothic" w:eastAsia="Century Gothic" w:hAnsi="Century Gothic" w:cs="Century Gothic"/>
                <w:sz w:val="14"/>
                <w:szCs w:val="14"/>
                <w:shd w:val="clear" w:color="auto" w:fill="auto"/>
              </w:rPr>
            </w:pPr>
            <w:r>
              <w:rPr>
                <w:rStyle w:val="divdocumentleft-box"/>
                <w:rFonts w:ascii="Century Gothic" w:eastAsia="Century Gothic" w:hAnsi="Century Gothic" w:cs="Century Gothic"/>
                <w:sz w:val="14"/>
                <w:szCs w:val="14"/>
                <w:shd w:val="clear" w:color="auto" w:fill="auto"/>
              </w:rPr>
              <w:t> </w:t>
            </w:r>
          </w:p>
          <w:tbl>
            <w:tblPr>
              <w:tblStyle w:val="divdocumentleft-boxdivheading"/>
              <w:tblW w:w="5000" w:type="pct"/>
              <w:tblCellSpacing w:w="0" w:type="dxa"/>
              <w:tblLayout w:type="fixed"/>
              <w:tblCellMar>
                <w:left w:w="0" w:type="dxa"/>
                <w:right w:w="0" w:type="dxa"/>
              </w:tblCellMar>
              <w:tblLook w:val="05E0" w:firstRow="1" w:lastRow="1" w:firstColumn="1" w:lastColumn="1" w:noHBand="0" w:noVBand="1"/>
            </w:tblPr>
            <w:tblGrid>
              <w:gridCol w:w="3544"/>
            </w:tblGrid>
            <w:tr w:rsidR="006B372B">
              <w:trPr>
                <w:tblCellSpacing w:w="0" w:type="dxa"/>
              </w:trPr>
              <w:tc>
                <w:tcPr>
                  <w:tcW w:w="5000" w:type="pct"/>
                  <w:shd w:val="clear" w:color="auto" w:fill="968765"/>
                  <w:tcMar>
                    <w:top w:w="60" w:type="dxa"/>
                    <w:left w:w="80" w:type="dxa"/>
                    <w:bottom w:w="60" w:type="dxa"/>
                    <w:right w:w="80" w:type="dxa"/>
                  </w:tcMar>
                  <w:vAlign w:val="bottom"/>
                  <w:hideMark/>
                </w:tcPr>
                <w:p w:rsidR="006B372B" w:rsidRDefault="00FB1EDB">
                  <w:pPr>
                    <w:pStyle w:val="divdocumentleft-boxdivsectiontitleParagraph"/>
                    <w:shd w:val="clear" w:color="auto" w:fill="auto"/>
                    <w:spacing w:line="380" w:lineRule="atLeast"/>
                    <w:ind w:left="240" w:right="240"/>
                    <w:rPr>
                      <w:rStyle w:val="divdocumentleft-boxdivsectiontitle"/>
                      <w:rFonts w:ascii="Century Gothic" w:eastAsia="Century Gothic" w:hAnsi="Century Gothic" w:cs="Century Gothic"/>
                      <w:b/>
                      <w:bCs/>
                      <w:color w:val="FFFFFF"/>
                      <w:sz w:val="32"/>
                      <w:szCs w:val="32"/>
                      <w:shd w:val="clear" w:color="auto" w:fill="auto"/>
                    </w:rPr>
                  </w:pPr>
                  <w:r>
                    <w:rPr>
                      <w:rStyle w:val="divdocumentleft-boxdivsectiontitle"/>
                      <w:rFonts w:ascii="Century Gothic" w:eastAsia="Century Gothic" w:hAnsi="Century Gothic" w:cs="Century Gothic"/>
                      <w:b/>
                      <w:bCs/>
                      <w:color w:val="FFFFFF"/>
                      <w:sz w:val="32"/>
                      <w:szCs w:val="32"/>
                      <w:shd w:val="clear" w:color="auto" w:fill="auto"/>
                    </w:rPr>
                    <w:t>Personal Info</w:t>
                  </w:r>
                </w:p>
              </w:tc>
            </w:tr>
          </w:tbl>
          <w:p w:rsidR="006B372B" w:rsidRDefault="00FB1EDB">
            <w:pPr>
              <w:pStyle w:val="left-boxheadinggapdiv"/>
              <w:rPr>
                <w:rStyle w:val="divdocumentleft-box"/>
                <w:rFonts w:ascii="Century Gothic" w:eastAsia="Century Gothic" w:hAnsi="Century Gothic" w:cs="Century Gothic"/>
                <w:shd w:val="clear" w:color="auto" w:fill="auto"/>
              </w:rPr>
            </w:pPr>
            <w:r>
              <w:rPr>
                <w:rStyle w:val="divdocumentleft-box"/>
                <w:rFonts w:ascii="Century Gothic" w:eastAsia="Century Gothic" w:hAnsi="Century Gothic" w:cs="Century Gothic"/>
                <w:shd w:val="clear" w:color="auto" w:fill="auto"/>
              </w:rPr>
              <w:t> </w:t>
            </w:r>
          </w:p>
          <w:p w:rsidR="006B372B" w:rsidRDefault="00FB1EDB">
            <w:pPr>
              <w:pStyle w:val="txtBold"/>
              <w:spacing w:line="360" w:lineRule="atLeast"/>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sz w:val="22"/>
                <w:szCs w:val="22"/>
                <w:shd w:val="clear" w:color="auto" w:fill="auto"/>
              </w:rPr>
              <w:t xml:space="preserve">Address </w:t>
            </w:r>
          </w:p>
          <w:p w:rsidR="006B372B" w:rsidRDefault="00FB1EDB">
            <w:pPr>
              <w:pStyle w:val="div"/>
              <w:spacing w:line="360" w:lineRule="atLeast"/>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sz w:val="22"/>
                <w:szCs w:val="22"/>
                <w:shd w:val="clear" w:color="auto" w:fill="auto"/>
              </w:rPr>
              <w:t xml:space="preserve">B-104, </w:t>
            </w:r>
            <w:proofErr w:type="spellStart"/>
            <w:r>
              <w:rPr>
                <w:rStyle w:val="divdocumentleft-box"/>
                <w:rFonts w:ascii="Century Gothic" w:eastAsia="Century Gothic" w:hAnsi="Century Gothic" w:cs="Century Gothic"/>
                <w:sz w:val="22"/>
                <w:szCs w:val="22"/>
                <w:shd w:val="clear" w:color="auto" w:fill="auto"/>
              </w:rPr>
              <w:t>Param</w:t>
            </w:r>
            <w:proofErr w:type="spellEnd"/>
            <w:r>
              <w:rPr>
                <w:rStyle w:val="divdocumentleft-box"/>
                <w:rFonts w:ascii="Century Gothic" w:eastAsia="Century Gothic" w:hAnsi="Century Gothic" w:cs="Century Gothic"/>
                <w:sz w:val="22"/>
                <w:szCs w:val="22"/>
                <w:shd w:val="clear" w:color="auto" w:fill="auto"/>
              </w:rPr>
              <w:t xml:space="preserve"> - 22, </w:t>
            </w:r>
            <w:proofErr w:type="spellStart"/>
            <w:r>
              <w:rPr>
                <w:rStyle w:val="divdocumentleft-box"/>
                <w:rFonts w:ascii="Century Gothic" w:eastAsia="Century Gothic" w:hAnsi="Century Gothic" w:cs="Century Gothic"/>
                <w:sz w:val="22"/>
                <w:szCs w:val="22"/>
                <w:shd w:val="clear" w:color="auto" w:fill="auto"/>
              </w:rPr>
              <w:t>Parmukhswami</w:t>
            </w:r>
            <w:proofErr w:type="spellEnd"/>
            <w:r>
              <w:rPr>
                <w:rStyle w:val="divdocumentleft-box"/>
                <w:rFonts w:ascii="Century Gothic" w:eastAsia="Century Gothic" w:hAnsi="Century Gothic" w:cs="Century Gothic"/>
                <w:sz w:val="22"/>
                <w:szCs w:val="22"/>
                <w:shd w:val="clear" w:color="auto" w:fill="auto"/>
              </w:rPr>
              <w:t xml:space="preserve"> Road, Chandkheda</w:t>
            </w:r>
          </w:p>
          <w:p w:rsidR="006B372B" w:rsidRDefault="00FB1EDB">
            <w:pPr>
              <w:spacing w:line="360" w:lineRule="atLeast"/>
              <w:ind w:left="300" w:right="300"/>
              <w:rPr>
                <w:rStyle w:val="span"/>
                <w:rFonts w:ascii="Century Gothic" w:eastAsia="Century Gothic" w:hAnsi="Century Gothic" w:cs="Century Gothic"/>
                <w:color w:val="FFFFFF"/>
                <w:sz w:val="22"/>
                <w:szCs w:val="22"/>
              </w:rPr>
            </w:pPr>
            <w:r>
              <w:rPr>
                <w:rStyle w:val="span"/>
                <w:rFonts w:ascii="Century Gothic" w:eastAsia="Century Gothic" w:hAnsi="Century Gothic" w:cs="Century Gothic"/>
                <w:color w:val="FFFFFF"/>
                <w:sz w:val="22"/>
                <w:szCs w:val="22"/>
              </w:rPr>
              <w:t>Ahmedabad,</w:t>
            </w:r>
            <w:r>
              <w:rPr>
                <w:rStyle w:val="divdocumentleft-box"/>
                <w:rFonts w:ascii="Century Gothic" w:eastAsia="Century Gothic" w:hAnsi="Century Gothic" w:cs="Century Gothic"/>
                <w:sz w:val="22"/>
                <w:szCs w:val="22"/>
                <w:shd w:val="clear" w:color="auto" w:fill="auto"/>
              </w:rPr>
              <w:t xml:space="preserve"> </w:t>
            </w:r>
            <w:r>
              <w:rPr>
                <w:rStyle w:val="span"/>
                <w:rFonts w:ascii="Century Gothic" w:eastAsia="Century Gothic" w:hAnsi="Century Gothic" w:cs="Century Gothic"/>
                <w:color w:val="FFFFFF"/>
                <w:sz w:val="22"/>
                <w:szCs w:val="22"/>
              </w:rPr>
              <w:t>GUJARAT, 382424</w:t>
            </w:r>
          </w:p>
          <w:p w:rsidR="006B372B" w:rsidRDefault="00FB1EDB">
            <w:pPr>
              <w:pStyle w:val="txtBold"/>
              <w:spacing w:before="100" w:line="360" w:lineRule="atLeast"/>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sz w:val="22"/>
                <w:szCs w:val="22"/>
                <w:shd w:val="clear" w:color="auto" w:fill="auto"/>
              </w:rPr>
              <w:t xml:space="preserve">Phone </w:t>
            </w:r>
          </w:p>
          <w:p w:rsidR="006B372B" w:rsidRDefault="00FB1EDB">
            <w:pPr>
              <w:pStyle w:val="div"/>
              <w:spacing w:line="360" w:lineRule="atLeast"/>
              <w:ind w:left="300" w:right="300"/>
              <w:rPr>
                <w:rStyle w:val="divdocumentleft-box"/>
                <w:rFonts w:ascii="Century Gothic" w:eastAsia="Century Gothic" w:hAnsi="Century Gothic" w:cs="Century Gothic"/>
                <w:sz w:val="22"/>
                <w:szCs w:val="22"/>
                <w:shd w:val="clear" w:color="auto" w:fill="auto"/>
              </w:rPr>
            </w:pPr>
            <w:r>
              <w:rPr>
                <w:rStyle w:val="span"/>
                <w:rFonts w:ascii="Century Gothic" w:eastAsia="Century Gothic" w:hAnsi="Century Gothic" w:cs="Century Gothic"/>
                <w:color w:val="FFFFFF"/>
                <w:sz w:val="22"/>
                <w:szCs w:val="22"/>
              </w:rPr>
              <w:t>955 852 1684</w:t>
            </w:r>
          </w:p>
          <w:p w:rsidR="006B372B" w:rsidRDefault="00FB1EDB">
            <w:pPr>
              <w:pStyle w:val="txtBold"/>
              <w:spacing w:before="100" w:line="360" w:lineRule="atLeast"/>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sz w:val="22"/>
                <w:szCs w:val="22"/>
                <w:shd w:val="clear" w:color="auto" w:fill="auto"/>
              </w:rPr>
              <w:t xml:space="preserve">E-mail </w:t>
            </w:r>
          </w:p>
          <w:p w:rsidR="006B372B" w:rsidRDefault="00FB1EDB">
            <w:pPr>
              <w:pStyle w:val="div"/>
              <w:spacing w:after="100" w:line="360" w:lineRule="atLeast"/>
              <w:ind w:left="300" w:right="300"/>
              <w:rPr>
                <w:rStyle w:val="divdocumentleft-box"/>
                <w:rFonts w:ascii="Century Gothic" w:eastAsia="Century Gothic" w:hAnsi="Century Gothic" w:cs="Century Gothic"/>
                <w:sz w:val="22"/>
                <w:szCs w:val="22"/>
                <w:shd w:val="clear" w:color="auto" w:fill="auto"/>
              </w:rPr>
            </w:pPr>
            <w:r>
              <w:rPr>
                <w:rStyle w:val="span"/>
                <w:rFonts w:ascii="Century Gothic" w:eastAsia="Century Gothic" w:hAnsi="Century Gothic" w:cs="Century Gothic"/>
                <w:color w:val="FFFFFF"/>
                <w:sz w:val="22"/>
                <w:szCs w:val="22"/>
              </w:rPr>
              <w:t>bpiliya@gmail.com</w:t>
            </w:r>
          </w:p>
          <w:p w:rsidR="006B372B" w:rsidRDefault="00FB1EDB">
            <w:pPr>
              <w:pStyle w:val="divdocumentsectiongapdiv"/>
              <w:rPr>
                <w:rStyle w:val="divdocumentleft-box"/>
                <w:rFonts w:ascii="Century Gothic" w:eastAsia="Century Gothic" w:hAnsi="Century Gothic" w:cs="Century Gothic"/>
                <w:sz w:val="14"/>
                <w:szCs w:val="14"/>
                <w:shd w:val="clear" w:color="auto" w:fill="auto"/>
              </w:rPr>
            </w:pPr>
            <w:r>
              <w:rPr>
                <w:rStyle w:val="divdocumentleft-box"/>
                <w:rFonts w:ascii="Century Gothic" w:eastAsia="Century Gothic" w:hAnsi="Century Gothic" w:cs="Century Gothic"/>
                <w:sz w:val="14"/>
                <w:szCs w:val="14"/>
                <w:shd w:val="clear" w:color="auto" w:fill="auto"/>
              </w:rPr>
              <w:t> </w:t>
            </w:r>
          </w:p>
          <w:tbl>
            <w:tblPr>
              <w:tblStyle w:val="divdocumentleft-boxdivheading"/>
              <w:tblW w:w="5000" w:type="pct"/>
              <w:tblCellSpacing w:w="0" w:type="dxa"/>
              <w:tblLayout w:type="fixed"/>
              <w:tblCellMar>
                <w:left w:w="0" w:type="dxa"/>
                <w:right w:w="0" w:type="dxa"/>
              </w:tblCellMar>
              <w:tblLook w:val="05E0" w:firstRow="1" w:lastRow="1" w:firstColumn="1" w:lastColumn="1" w:noHBand="0" w:noVBand="1"/>
            </w:tblPr>
            <w:tblGrid>
              <w:gridCol w:w="3544"/>
            </w:tblGrid>
            <w:tr w:rsidR="006B372B">
              <w:trPr>
                <w:tblCellSpacing w:w="0" w:type="dxa"/>
              </w:trPr>
              <w:tc>
                <w:tcPr>
                  <w:tcW w:w="5000" w:type="pct"/>
                  <w:shd w:val="clear" w:color="auto" w:fill="968765"/>
                  <w:tcMar>
                    <w:top w:w="60" w:type="dxa"/>
                    <w:left w:w="80" w:type="dxa"/>
                    <w:bottom w:w="60" w:type="dxa"/>
                    <w:right w:w="80" w:type="dxa"/>
                  </w:tcMar>
                  <w:vAlign w:val="bottom"/>
                  <w:hideMark/>
                </w:tcPr>
                <w:p w:rsidR="006B372B" w:rsidRDefault="00FB1EDB">
                  <w:pPr>
                    <w:pStyle w:val="divdocumentleft-boxdivsectiontitleParagraph"/>
                    <w:shd w:val="clear" w:color="auto" w:fill="auto"/>
                    <w:spacing w:line="380" w:lineRule="atLeast"/>
                    <w:ind w:left="240" w:right="240"/>
                    <w:rPr>
                      <w:rStyle w:val="divdocumentleft-boxdivsectiontitle"/>
                      <w:rFonts w:ascii="Century Gothic" w:eastAsia="Century Gothic" w:hAnsi="Century Gothic" w:cs="Century Gothic"/>
                      <w:b/>
                      <w:bCs/>
                      <w:color w:val="FFFFFF"/>
                      <w:sz w:val="32"/>
                      <w:szCs w:val="32"/>
                      <w:shd w:val="clear" w:color="auto" w:fill="auto"/>
                    </w:rPr>
                  </w:pPr>
                  <w:r>
                    <w:rPr>
                      <w:rStyle w:val="divdocumentleft-boxdivsectiontitle"/>
                      <w:rFonts w:ascii="Century Gothic" w:eastAsia="Century Gothic" w:hAnsi="Century Gothic" w:cs="Century Gothic"/>
                      <w:b/>
                      <w:bCs/>
                      <w:color w:val="FFFFFF"/>
                      <w:sz w:val="32"/>
                      <w:szCs w:val="32"/>
                      <w:shd w:val="clear" w:color="auto" w:fill="auto"/>
                    </w:rPr>
                    <w:t>Skills</w:t>
                  </w:r>
                </w:p>
              </w:tc>
            </w:tr>
          </w:tbl>
          <w:p w:rsidR="006B372B" w:rsidRDefault="00FB1EDB">
            <w:pPr>
              <w:pStyle w:val="left-boxheadinggapdiv"/>
              <w:rPr>
                <w:rStyle w:val="divdocumentleft-box"/>
                <w:rFonts w:ascii="Century Gothic" w:eastAsia="Century Gothic" w:hAnsi="Century Gothic" w:cs="Century Gothic"/>
                <w:shd w:val="clear" w:color="auto" w:fill="auto"/>
              </w:rPr>
            </w:pPr>
            <w:r>
              <w:rPr>
                <w:rStyle w:val="divdocumentleft-box"/>
                <w:rFonts w:ascii="Century Gothic" w:eastAsia="Century Gothic" w:hAnsi="Century Gothic" w:cs="Century Gothic"/>
                <w:shd w:val="clear" w:color="auto" w:fill="auto"/>
              </w:rPr>
              <w:t> </w:t>
            </w:r>
          </w:p>
          <w:p w:rsidR="006B372B" w:rsidRDefault="00FB1EDB">
            <w:pPr>
              <w:pStyle w:val="p"/>
              <w:spacing w:line="360" w:lineRule="atLeast"/>
              <w:ind w:left="300" w:right="300"/>
              <w:rPr>
                <w:rStyle w:val="singlecolumnspanpaddedlinenth-child1"/>
                <w:rFonts w:ascii="Century Gothic" w:eastAsia="Century Gothic" w:hAnsi="Century Gothic" w:cs="Century Gothic"/>
                <w:color w:val="FFFFFF"/>
                <w:sz w:val="22"/>
                <w:szCs w:val="22"/>
              </w:rPr>
            </w:pPr>
            <w:r>
              <w:rPr>
                <w:rStyle w:val="singlecolumnspanpaddedlinenth-child1"/>
                <w:rFonts w:ascii="Century Gothic" w:eastAsia="Century Gothic" w:hAnsi="Century Gothic" w:cs="Century Gothic"/>
                <w:color w:val="FFFFFF"/>
                <w:sz w:val="22"/>
                <w:szCs w:val="22"/>
              </w:rPr>
              <w:t>Staff training and development</w:t>
            </w:r>
          </w:p>
          <w:p w:rsidR="006B372B" w:rsidRDefault="00FB1EDB">
            <w:pPr>
              <w:pStyle w:val="ratvcontainer"/>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noProof/>
                <w:sz w:val="22"/>
                <w:szCs w:val="22"/>
                <w:shd w:val="clear" w:color="auto" w:fill="auto"/>
              </w:rPr>
              <w:drawing>
                <wp:inline distT="0" distB="0" distL="0" distR="0">
                  <wp:extent cx="1958288" cy="94922"/>
                  <wp:effectExtent l="0" t="0" r="0" b="0"/>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70982" name=""/>
                          <pic:cNvPicPr>
                            <a:picLocks noChangeAspect="1"/>
                          </pic:cNvPicPr>
                        </pic:nvPicPr>
                        <pic:blipFill>
                          <a:blip r:embed="rId5"/>
                          <a:stretch>
                            <a:fillRect/>
                          </a:stretch>
                        </pic:blipFill>
                        <pic:spPr>
                          <a:xfrm>
                            <a:off x="0" y="0"/>
                            <a:ext cx="1958288" cy="94922"/>
                          </a:xfrm>
                          <a:prstGeom prst="rect">
                            <a:avLst/>
                          </a:prstGeom>
                        </pic:spPr>
                      </pic:pic>
                    </a:graphicData>
                  </a:graphic>
                </wp:inline>
              </w:drawing>
            </w:r>
          </w:p>
          <w:p w:rsidR="006B372B" w:rsidRDefault="00FB1EDB">
            <w:pPr>
              <w:pStyle w:val="txtright"/>
              <w:spacing w:line="360" w:lineRule="atLeast"/>
              <w:ind w:left="300" w:right="300"/>
              <w:rPr>
                <w:rStyle w:val="divdocumentleft-box"/>
                <w:rFonts w:ascii="Century Gothic" w:eastAsia="Century Gothic" w:hAnsi="Century Gothic" w:cs="Century Gothic"/>
                <w:sz w:val="22"/>
                <w:szCs w:val="22"/>
                <w:shd w:val="clear" w:color="auto" w:fill="auto"/>
              </w:rPr>
            </w:pPr>
            <w:r>
              <w:rPr>
                <w:rStyle w:val="singlecolumnspanpaddedlinenth-child1"/>
                <w:rFonts w:ascii="Century Gothic" w:eastAsia="Century Gothic" w:hAnsi="Century Gothic" w:cs="Century Gothic"/>
                <w:color w:val="FFFFFF"/>
                <w:sz w:val="22"/>
                <w:szCs w:val="22"/>
              </w:rPr>
              <w:t>Excellent</w:t>
            </w:r>
          </w:p>
          <w:p w:rsidR="006B372B" w:rsidRDefault="00FB1EDB">
            <w:pPr>
              <w:pStyle w:val="p"/>
              <w:spacing w:before="200" w:line="360" w:lineRule="atLeast"/>
              <w:ind w:left="300" w:right="300"/>
              <w:rPr>
                <w:rStyle w:val="singlecolumnspanpaddedlinenth-child1"/>
                <w:rFonts w:ascii="Century Gothic" w:eastAsia="Century Gothic" w:hAnsi="Century Gothic" w:cs="Century Gothic"/>
                <w:color w:val="FFFFFF"/>
                <w:sz w:val="22"/>
                <w:szCs w:val="22"/>
              </w:rPr>
            </w:pPr>
            <w:r>
              <w:rPr>
                <w:rStyle w:val="singlecolumnspanpaddedlinenth-child1"/>
                <w:rFonts w:ascii="Century Gothic" w:eastAsia="Century Gothic" w:hAnsi="Century Gothic" w:cs="Century Gothic"/>
                <w:color w:val="FFFFFF"/>
                <w:sz w:val="22"/>
                <w:szCs w:val="22"/>
              </w:rPr>
              <w:t>Business development</w:t>
            </w:r>
          </w:p>
          <w:p w:rsidR="006B372B" w:rsidRDefault="00FB1EDB">
            <w:pPr>
              <w:pStyle w:val="ratvcontainer"/>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noProof/>
                <w:sz w:val="22"/>
                <w:szCs w:val="22"/>
                <w:shd w:val="clear" w:color="auto" w:fill="auto"/>
              </w:rPr>
              <w:drawing>
                <wp:inline distT="0" distB="0" distL="0" distR="0">
                  <wp:extent cx="1958288" cy="94922"/>
                  <wp:effectExtent l="0" t="0" r="0" b="0"/>
                  <wp:docPr id="100002" name="Picture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3119" name=""/>
                          <pic:cNvPicPr>
                            <a:picLocks noChangeAspect="1"/>
                          </pic:cNvPicPr>
                        </pic:nvPicPr>
                        <pic:blipFill>
                          <a:blip r:embed="rId5"/>
                          <a:stretch>
                            <a:fillRect/>
                          </a:stretch>
                        </pic:blipFill>
                        <pic:spPr>
                          <a:xfrm>
                            <a:off x="0" y="0"/>
                            <a:ext cx="1958288" cy="94922"/>
                          </a:xfrm>
                          <a:prstGeom prst="rect">
                            <a:avLst/>
                          </a:prstGeom>
                        </pic:spPr>
                      </pic:pic>
                    </a:graphicData>
                  </a:graphic>
                </wp:inline>
              </w:drawing>
            </w:r>
          </w:p>
          <w:p w:rsidR="006B372B" w:rsidRDefault="00FB1EDB">
            <w:pPr>
              <w:pStyle w:val="txtright"/>
              <w:spacing w:line="360" w:lineRule="atLeast"/>
              <w:ind w:left="300" w:right="300"/>
              <w:rPr>
                <w:rStyle w:val="divdocumentleft-box"/>
                <w:rFonts w:ascii="Century Gothic" w:eastAsia="Century Gothic" w:hAnsi="Century Gothic" w:cs="Century Gothic"/>
                <w:sz w:val="22"/>
                <w:szCs w:val="22"/>
                <w:shd w:val="clear" w:color="auto" w:fill="auto"/>
              </w:rPr>
            </w:pPr>
            <w:r>
              <w:rPr>
                <w:rStyle w:val="singlecolumnspanpaddedlinenth-child1"/>
                <w:rFonts w:ascii="Century Gothic" w:eastAsia="Century Gothic" w:hAnsi="Century Gothic" w:cs="Century Gothic"/>
                <w:color w:val="FFFFFF"/>
                <w:sz w:val="22"/>
                <w:szCs w:val="22"/>
              </w:rPr>
              <w:t>Excellent</w:t>
            </w:r>
          </w:p>
          <w:p w:rsidR="006B372B" w:rsidRDefault="00FB1EDB">
            <w:pPr>
              <w:pStyle w:val="p"/>
              <w:spacing w:before="200" w:line="360" w:lineRule="atLeast"/>
              <w:ind w:left="300" w:right="300"/>
              <w:rPr>
                <w:rStyle w:val="singlecolumnspanpaddedlinenth-child1"/>
                <w:rFonts w:ascii="Century Gothic" w:eastAsia="Century Gothic" w:hAnsi="Century Gothic" w:cs="Century Gothic"/>
                <w:color w:val="FFFFFF"/>
                <w:sz w:val="22"/>
                <w:szCs w:val="22"/>
              </w:rPr>
            </w:pPr>
            <w:r>
              <w:rPr>
                <w:rStyle w:val="singlecolumnspanpaddedlinenth-child1"/>
                <w:rFonts w:ascii="Century Gothic" w:eastAsia="Century Gothic" w:hAnsi="Century Gothic" w:cs="Century Gothic"/>
                <w:color w:val="FFFFFF"/>
                <w:sz w:val="22"/>
                <w:szCs w:val="22"/>
              </w:rPr>
              <w:t>Customer relationship management</w:t>
            </w:r>
          </w:p>
          <w:p w:rsidR="006B372B" w:rsidRDefault="00FB1EDB">
            <w:pPr>
              <w:pStyle w:val="ratvcontainer"/>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noProof/>
                <w:sz w:val="22"/>
                <w:szCs w:val="22"/>
                <w:shd w:val="clear" w:color="auto" w:fill="auto"/>
              </w:rPr>
              <w:drawing>
                <wp:inline distT="0" distB="0" distL="0" distR="0">
                  <wp:extent cx="1958288" cy="94922"/>
                  <wp:effectExtent l="0" t="0" r="0" b="0"/>
                  <wp:docPr id="100003" name="Picture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43185" name=""/>
                          <pic:cNvPicPr>
                            <a:picLocks noChangeAspect="1"/>
                          </pic:cNvPicPr>
                        </pic:nvPicPr>
                        <pic:blipFill>
                          <a:blip r:embed="rId5"/>
                          <a:stretch>
                            <a:fillRect/>
                          </a:stretch>
                        </pic:blipFill>
                        <pic:spPr>
                          <a:xfrm>
                            <a:off x="0" y="0"/>
                            <a:ext cx="1958288" cy="94922"/>
                          </a:xfrm>
                          <a:prstGeom prst="rect">
                            <a:avLst/>
                          </a:prstGeom>
                        </pic:spPr>
                      </pic:pic>
                    </a:graphicData>
                  </a:graphic>
                </wp:inline>
              </w:drawing>
            </w:r>
          </w:p>
          <w:p w:rsidR="006B372B" w:rsidRDefault="00FB1EDB">
            <w:pPr>
              <w:pStyle w:val="txtright"/>
              <w:spacing w:line="360" w:lineRule="atLeast"/>
              <w:ind w:left="300" w:right="300"/>
              <w:rPr>
                <w:rStyle w:val="divdocumentleft-box"/>
                <w:rFonts w:ascii="Century Gothic" w:eastAsia="Century Gothic" w:hAnsi="Century Gothic" w:cs="Century Gothic"/>
                <w:sz w:val="22"/>
                <w:szCs w:val="22"/>
                <w:shd w:val="clear" w:color="auto" w:fill="auto"/>
              </w:rPr>
            </w:pPr>
            <w:r>
              <w:rPr>
                <w:rStyle w:val="singlecolumnspanpaddedlinenth-child1"/>
                <w:rFonts w:ascii="Century Gothic" w:eastAsia="Century Gothic" w:hAnsi="Century Gothic" w:cs="Century Gothic"/>
                <w:color w:val="FFFFFF"/>
                <w:sz w:val="22"/>
                <w:szCs w:val="22"/>
              </w:rPr>
              <w:t>Excellent</w:t>
            </w:r>
          </w:p>
          <w:p w:rsidR="006B372B" w:rsidRDefault="00FB1EDB">
            <w:pPr>
              <w:pStyle w:val="p"/>
              <w:spacing w:before="200" w:line="360" w:lineRule="atLeast"/>
              <w:ind w:left="300" w:right="300"/>
              <w:rPr>
                <w:rStyle w:val="singlecolumnspanpaddedlinenth-child1"/>
                <w:rFonts w:ascii="Century Gothic" w:eastAsia="Century Gothic" w:hAnsi="Century Gothic" w:cs="Century Gothic"/>
                <w:color w:val="FFFFFF"/>
                <w:sz w:val="22"/>
                <w:szCs w:val="22"/>
              </w:rPr>
            </w:pPr>
            <w:r>
              <w:rPr>
                <w:rStyle w:val="singlecolumnspanpaddedlinenth-child1"/>
                <w:rFonts w:ascii="Century Gothic" w:eastAsia="Century Gothic" w:hAnsi="Century Gothic" w:cs="Century Gothic"/>
                <w:color w:val="FFFFFF"/>
                <w:sz w:val="22"/>
                <w:szCs w:val="22"/>
              </w:rPr>
              <w:t>Project Management</w:t>
            </w:r>
          </w:p>
          <w:p w:rsidR="006B372B" w:rsidRDefault="00FB1EDB">
            <w:pPr>
              <w:pStyle w:val="ratvcontainer"/>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noProof/>
                <w:sz w:val="22"/>
                <w:szCs w:val="22"/>
                <w:shd w:val="clear" w:color="auto" w:fill="auto"/>
              </w:rPr>
              <w:drawing>
                <wp:inline distT="0" distB="0" distL="0" distR="0">
                  <wp:extent cx="1958288" cy="94922"/>
                  <wp:effectExtent l="0" t="0" r="0" b="0"/>
                  <wp:docPr id="100004" name="Picture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62962" name=""/>
                          <pic:cNvPicPr>
                            <a:picLocks noChangeAspect="1"/>
                          </pic:cNvPicPr>
                        </pic:nvPicPr>
                        <pic:blipFill>
                          <a:blip r:embed="rId5"/>
                          <a:stretch>
                            <a:fillRect/>
                          </a:stretch>
                        </pic:blipFill>
                        <pic:spPr>
                          <a:xfrm>
                            <a:off x="0" y="0"/>
                            <a:ext cx="1958288" cy="94922"/>
                          </a:xfrm>
                          <a:prstGeom prst="rect">
                            <a:avLst/>
                          </a:prstGeom>
                        </pic:spPr>
                      </pic:pic>
                    </a:graphicData>
                  </a:graphic>
                </wp:inline>
              </w:drawing>
            </w:r>
          </w:p>
          <w:p w:rsidR="006B372B" w:rsidRDefault="00FB1EDB">
            <w:pPr>
              <w:pStyle w:val="txtright"/>
              <w:spacing w:line="360" w:lineRule="atLeast"/>
              <w:ind w:left="300" w:right="300"/>
              <w:rPr>
                <w:rStyle w:val="divdocumentleft-box"/>
                <w:rFonts w:ascii="Century Gothic" w:eastAsia="Century Gothic" w:hAnsi="Century Gothic" w:cs="Century Gothic"/>
                <w:sz w:val="22"/>
                <w:szCs w:val="22"/>
                <w:shd w:val="clear" w:color="auto" w:fill="auto"/>
              </w:rPr>
            </w:pPr>
            <w:r>
              <w:rPr>
                <w:rStyle w:val="singlecolumnspanpaddedlinenth-child1"/>
                <w:rFonts w:ascii="Century Gothic" w:eastAsia="Century Gothic" w:hAnsi="Century Gothic" w:cs="Century Gothic"/>
                <w:color w:val="FFFFFF"/>
                <w:sz w:val="22"/>
                <w:szCs w:val="22"/>
              </w:rPr>
              <w:t>Excellent</w:t>
            </w:r>
          </w:p>
          <w:p w:rsidR="006B372B" w:rsidRDefault="00FB1EDB">
            <w:pPr>
              <w:pStyle w:val="p"/>
              <w:spacing w:before="200" w:line="360" w:lineRule="atLeast"/>
              <w:ind w:left="300" w:right="300"/>
              <w:rPr>
                <w:rStyle w:val="singlecolumnspanpaddedlinenth-child1"/>
                <w:rFonts w:ascii="Century Gothic" w:eastAsia="Century Gothic" w:hAnsi="Century Gothic" w:cs="Century Gothic"/>
                <w:color w:val="FFFFFF"/>
                <w:sz w:val="22"/>
                <w:szCs w:val="22"/>
              </w:rPr>
            </w:pPr>
            <w:r>
              <w:rPr>
                <w:rStyle w:val="singlecolumnspanpaddedlinenth-child1"/>
                <w:rFonts w:ascii="Century Gothic" w:eastAsia="Century Gothic" w:hAnsi="Century Gothic" w:cs="Century Gothic"/>
                <w:color w:val="FFFFFF"/>
                <w:sz w:val="22"/>
                <w:szCs w:val="22"/>
              </w:rPr>
              <w:t>Negotiation</w:t>
            </w:r>
          </w:p>
          <w:p w:rsidR="006B372B" w:rsidRDefault="00FB1EDB">
            <w:pPr>
              <w:pStyle w:val="ratvcontainer"/>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noProof/>
                <w:sz w:val="22"/>
                <w:szCs w:val="22"/>
                <w:shd w:val="clear" w:color="auto" w:fill="auto"/>
              </w:rPr>
              <w:drawing>
                <wp:inline distT="0" distB="0" distL="0" distR="0">
                  <wp:extent cx="1958288" cy="94922"/>
                  <wp:effectExtent l="0" t="0" r="0" b="0"/>
                  <wp:docPr id="100005" name="Picture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10717" name=""/>
                          <pic:cNvPicPr>
                            <a:picLocks noChangeAspect="1"/>
                          </pic:cNvPicPr>
                        </pic:nvPicPr>
                        <pic:blipFill>
                          <a:blip r:embed="rId5"/>
                          <a:stretch>
                            <a:fillRect/>
                          </a:stretch>
                        </pic:blipFill>
                        <pic:spPr>
                          <a:xfrm>
                            <a:off x="0" y="0"/>
                            <a:ext cx="1958288" cy="94922"/>
                          </a:xfrm>
                          <a:prstGeom prst="rect">
                            <a:avLst/>
                          </a:prstGeom>
                        </pic:spPr>
                      </pic:pic>
                    </a:graphicData>
                  </a:graphic>
                </wp:inline>
              </w:drawing>
            </w:r>
          </w:p>
          <w:p w:rsidR="006B372B" w:rsidRDefault="00FB1EDB">
            <w:pPr>
              <w:pStyle w:val="txtright"/>
              <w:spacing w:line="360" w:lineRule="atLeast"/>
              <w:ind w:left="300" w:right="300"/>
              <w:rPr>
                <w:rStyle w:val="divdocumentleft-box"/>
                <w:rFonts w:ascii="Century Gothic" w:eastAsia="Century Gothic" w:hAnsi="Century Gothic" w:cs="Century Gothic"/>
                <w:sz w:val="22"/>
                <w:szCs w:val="22"/>
                <w:shd w:val="clear" w:color="auto" w:fill="auto"/>
              </w:rPr>
            </w:pPr>
            <w:r>
              <w:rPr>
                <w:rStyle w:val="singlecolumnspanpaddedlinenth-child1"/>
                <w:rFonts w:ascii="Century Gothic" w:eastAsia="Century Gothic" w:hAnsi="Century Gothic" w:cs="Century Gothic"/>
                <w:color w:val="FFFFFF"/>
                <w:sz w:val="22"/>
                <w:szCs w:val="22"/>
              </w:rPr>
              <w:t>Excellent</w:t>
            </w:r>
          </w:p>
          <w:p w:rsidR="006B372B" w:rsidRDefault="00FB1EDB">
            <w:pPr>
              <w:pStyle w:val="p"/>
              <w:spacing w:before="200" w:line="360" w:lineRule="atLeast"/>
              <w:ind w:left="300" w:right="300"/>
              <w:rPr>
                <w:rStyle w:val="singlecolumnspanpaddedlinenth-child1"/>
                <w:rFonts w:ascii="Century Gothic" w:eastAsia="Century Gothic" w:hAnsi="Century Gothic" w:cs="Century Gothic"/>
                <w:color w:val="FFFFFF"/>
                <w:sz w:val="22"/>
                <w:szCs w:val="22"/>
              </w:rPr>
            </w:pPr>
            <w:r>
              <w:rPr>
                <w:rStyle w:val="singlecolumnspanpaddedlinenth-child1"/>
                <w:rFonts w:ascii="Century Gothic" w:eastAsia="Century Gothic" w:hAnsi="Century Gothic" w:cs="Century Gothic"/>
                <w:color w:val="FFFFFF"/>
                <w:sz w:val="22"/>
                <w:szCs w:val="22"/>
              </w:rPr>
              <w:lastRenderedPageBreak/>
              <w:t>Strategic planning</w:t>
            </w:r>
          </w:p>
          <w:p w:rsidR="006B372B" w:rsidRDefault="00FB1EDB">
            <w:pPr>
              <w:pStyle w:val="ratvcontainer"/>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noProof/>
                <w:sz w:val="22"/>
                <w:szCs w:val="22"/>
                <w:shd w:val="clear" w:color="auto" w:fill="auto"/>
              </w:rPr>
              <w:drawing>
                <wp:inline distT="0" distB="0" distL="0" distR="0">
                  <wp:extent cx="1958288" cy="94922"/>
                  <wp:effectExtent l="0" t="0" r="0" b="0"/>
                  <wp:docPr id="100006" name="Picture 1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61988" name=""/>
                          <pic:cNvPicPr>
                            <a:picLocks noChangeAspect="1"/>
                          </pic:cNvPicPr>
                        </pic:nvPicPr>
                        <pic:blipFill>
                          <a:blip r:embed="rId5"/>
                          <a:stretch>
                            <a:fillRect/>
                          </a:stretch>
                        </pic:blipFill>
                        <pic:spPr>
                          <a:xfrm>
                            <a:off x="0" y="0"/>
                            <a:ext cx="1958288" cy="94922"/>
                          </a:xfrm>
                          <a:prstGeom prst="rect">
                            <a:avLst/>
                          </a:prstGeom>
                        </pic:spPr>
                      </pic:pic>
                    </a:graphicData>
                  </a:graphic>
                </wp:inline>
              </w:drawing>
            </w:r>
          </w:p>
          <w:p w:rsidR="006B372B" w:rsidRDefault="00FB1EDB">
            <w:pPr>
              <w:pStyle w:val="txtright"/>
              <w:spacing w:line="360" w:lineRule="atLeast"/>
              <w:ind w:left="300" w:right="300"/>
              <w:rPr>
                <w:rStyle w:val="divdocumentleft-box"/>
                <w:rFonts w:ascii="Century Gothic" w:eastAsia="Century Gothic" w:hAnsi="Century Gothic" w:cs="Century Gothic"/>
                <w:sz w:val="22"/>
                <w:szCs w:val="22"/>
                <w:shd w:val="clear" w:color="auto" w:fill="auto"/>
              </w:rPr>
            </w:pPr>
            <w:r>
              <w:rPr>
                <w:rStyle w:val="singlecolumnspanpaddedlinenth-child1"/>
                <w:rFonts w:ascii="Century Gothic" w:eastAsia="Century Gothic" w:hAnsi="Century Gothic" w:cs="Century Gothic"/>
                <w:color w:val="FFFFFF"/>
                <w:sz w:val="22"/>
                <w:szCs w:val="22"/>
              </w:rPr>
              <w:t>Excellent</w:t>
            </w:r>
          </w:p>
          <w:p w:rsidR="006B372B" w:rsidRDefault="00FB1EDB">
            <w:pPr>
              <w:pStyle w:val="divdocumentsectiongapdiv"/>
              <w:rPr>
                <w:rStyle w:val="divdocumentleft-box"/>
                <w:rFonts w:ascii="Century Gothic" w:eastAsia="Century Gothic" w:hAnsi="Century Gothic" w:cs="Century Gothic"/>
                <w:sz w:val="14"/>
                <w:szCs w:val="14"/>
                <w:shd w:val="clear" w:color="auto" w:fill="auto"/>
              </w:rPr>
            </w:pPr>
            <w:r>
              <w:rPr>
                <w:rStyle w:val="divdocumentleft-box"/>
                <w:rFonts w:ascii="Century Gothic" w:eastAsia="Century Gothic" w:hAnsi="Century Gothic" w:cs="Century Gothic"/>
                <w:sz w:val="14"/>
                <w:szCs w:val="14"/>
                <w:shd w:val="clear" w:color="auto" w:fill="auto"/>
              </w:rPr>
              <w:t> </w:t>
            </w:r>
          </w:p>
          <w:tbl>
            <w:tblPr>
              <w:tblStyle w:val="divdocumentleft-boxdivheading"/>
              <w:tblW w:w="5000" w:type="pct"/>
              <w:tblCellSpacing w:w="0" w:type="dxa"/>
              <w:tblLayout w:type="fixed"/>
              <w:tblCellMar>
                <w:left w:w="0" w:type="dxa"/>
                <w:right w:w="0" w:type="dxa"/>
              </w:tblCellMar>
              <w:tblLook w:val="05E0" w:firstRow="1" w:lastRow="1" w:firstColumn="1" w:lastColumn="1" w:noHBand="0" w:noVBand="1"/>
            </w:tblPr>
            <w:tblGrid>
              <w:gridCol w:w="3544"/>
            </w:tblGrid>
            <w:tr w:rsidR="006B372B">
              <w:trPr>
                <w:tblCellSpacing w:w="0" w:type="dxa"/>
              </w:trPr>
              <w:tc>
                <w:tcPr>
                  <w:tcW w:w="5000" w:type="pct"/>
                  <w:shd w:val="clear" w:color="auto" w:fill="968765"/>
                  <w:tcMar>
                    <w:top w:w="60" w:type="dxa"/>
                    <w:left w:w="80" w:type="dxa"/>
                    <w:bottom w:w="60" w:type="dxa"/>
                    <w:right w:w="80" w:type="dxa"/>
                  </w:tcMar>
                  <w:vAlign w:val="bottom"/>
                  <w:hideMark/>
                </w:tcPr>
                <w:p w:rsidR="006B372B" w:rsidRDefault="00FB1EDB">
                  <w:pPr>
                    <w:pStyle w:val="divdocumentleft-boxdivsectiontitleParagraph"/>
                    <w:shd w:val="clear" w:color="auto" w:fill="auto"/>
                    <w:spacing w:line="380" w:lineRule="atLeast"/>
                    <w:ind w:left="240" w:right="240"/>
                    <w:rPr>
                      <w:rStyle w:val="divdocumentleft-boxdivsectiontitle"/>
                      <w:rFonts w:ascii="Century Gothic" w:eastAsia="Century Gothic" w:hAnsi="Century Gothic" w:cs="Century Gothic"/>
                      <w:b/>
                      <w:bCs/>
                      <w:color w:val="FFFFFF"/>
                      <w:sz w:val="32"/>
                      <w:szCs w:val="32"/>
                      <w:shd w:val="clear" w:color="auto" w:fill="auto"/>
                    </w:rPr>
                  </w:pPr>
                  <w:r>
                    <w:rPr>
                      <w:rStyle w:val="divdocumentleft-boxdivsectiontitle"/>
                      <w:rFonts w:ascii="Century Gothic" w:eastAsia="Century Gothic" w:hAnsi="Century Gothic" w:cs="Century Gothic"/>
                      <w:b/>
                      <w:bCs/>
                      <w:color w:val="FFFFFF"/>
                      <w:sz w:val="32"/>
                      <w:szCs w:val="32"/>
                      <w:shd w:val="clear" w:color="auto" w:fill="auto"/>
                    </w:rPr>
                    <w:t>Languages</w:t>
                  </w:r>
                </w:p>
              </w:tc>
            </w:tr>
          </w:tbl>
          <w:p w:rsidR="006B372B" w:rsidRDefault="00FB1EDB">
            <w:pPr>
              <w:pStyle w:val="left-boxheadinggapdiv"/>
              <w:rPr>
                <w:rStyle w:val="divdocumentleft-box"/>
                <w:rFonts w:ascii="Century Gothic" w:eastAsia="Century Gothic" w:hAnsi="Century Gothic" w:cs="Century Gothic"/>
                <w:shd w:val="clear" w:color="auto" w:fill="auto"/>
              </w:rPr>
            </w:pPr>
            <w:r>
              <w:rPr>
                <w:rStyle w:val="divdocumentleft-box"/>
                <w:rFonts w:ascii="Century Gothic" w:eastAsia="Century Gothic" w:hAnsi="Century Gothic" w:cs="Century Gothic"/>
                <w:shd w:val="clear" w:color="auto" w:fill="auto"/>
              </w:rPr>
              <w:t> </w:t>
            </w:r>
          </w:p>
          <w:p w:rsidR="006B372B" w:rsidRDefault="00FB1EDB">
            <w:pPr>
              <w:pStyle w:val="div"/>
              <w:spacing w:line="360" w:lineRule="atLeast"/>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sz w:val="22"/>
                <w:szCs w:val="22"/>
                <w:shd w:val="clear" w:color="auto" w:fill="auto"/>
              </w:rPr>
              <w:t>Italian</w:t>
            </w:r>
          </w:p>
          <w:p w:rsidR="006B372B" w:rsidRDefault="00FB1EDB">
            <w:pPr>
              <w:pStyle w:val="ratvcontainer"/>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noProof/>
                <w:sz w:val="22"/>
                <w:szCs w:val="22"/>
                <w:shd w:val="clear" w:color="auto" w:fill="auto"/>
              </w:rPr>
              <w:drawing>
                <wp:inline distT="0" distB="0" distL="0" distR="0">
                  <wp:extent cx="1958288" cy="94922"/>
                  <wp:effectExtent l="0" t="0" r="0" b="0"/>
                  <wp:docPr id="100007" name="Picture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29353" name=""/>
                          <pic:cNvPicPr>
                            <a:picLocks noChangeAspect="1"/>
                          </pic:cNvPicPr>
                        </pic:nvPicPr>
                        <pic:blipFill>
                          <a:blip r:embed="rId6"/>
                          <a:stretch>
                            <a:fillRect/>
                          </a:stretch>
                        </pic:blipFill>
                        <pic:spPr>
                          <a:xfrm>
                            <a:off x="0" y="0"/>
                            <a:ext cx="1958288" cy="94922"/>
                          </a:xfrm>
                          <a:prstGeom prst="rect">
                            <a:avLst/>
                          </a:prstGeom>
                        </pic:spPr>
                      </pic:pic>
                    </a:graphicData>
                  </a:graphic>
                </wp:inline>
              </w:drawing>
            </w:r>
          </w:p>
          <w:p w:rsidR="006B372B" w:rsidRDefault="00FB1EDB">
            <w:pPr>
              <w:pStyle w:val="txtright"/>
              <w:spacing w:line="360" w:lineRule="atLeast"/>
              <w:ind w:left="300" w:right="300"/>
              <w:rPr>
                <w:rStyle w:val="divdocumentleft-box"/>
                <w:rFonts w:ascii="Century Gothic" w:eastAsia="Century Gothic" w:hAnsi="Century Gothic" w:cs="Century Gothic"/>
                <w:sz w:val="22"/>
                <w:szCs w:val="22"/>
                <w:shd w:val="clear" w:color="auto" w:fill="auto"/>
              </w:rPr>
            </w:pPr>
            <w:r>
              <w:rPr>
                <w:rStyle w:val="singlecolumnspanpaddedlinenth-child1"/>
                <w:rFonts w:ascii="Century Gothic" w:eastAsia="Century Gothic" w:hAnsi="Century Gothic" w:cs="Century Gothic"/>
                <w:color w:val="FFFFFF"/>
                <w:sz w:val="22"/>
                <w:szCs w:val="22"/>
              </w:rPr>
              <w:t>Superior</w:t>
            </w:r>
          </w:p>
          <w:p w:rsidR="006B372B" w:rsidRDefault="00FB1EDB">
            <w:pPr>
              <w:pStyle w:val="div"/>
              <w:spacing w:before="200" w:line="360" w:lineRule="atLeast"/>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sz w:val="22"/>
                <w:szCs w:val="22"/>
                <w:shd w:val="clear" w:color="auto" w:fill="auto"/>
              </w:rPr>
              <w:t>Spanish</w:t>
            </w:r>
          </w:p>
          <w:p w:rsidR="006B372B" w:rsidRDefault="00FB1EDB">
            <w:pPr>
              <w:pStyle w:val="ratvcontainer"/>
              <w:ind w:left="300" w:right="300"/>
              <w:rPr>
                <w:rStyle w:val="divdocumentleft-box"/>
                <w:rFonts w:ascii="Century Gothic" w:eastAsia="Century Gothic" w:hAnsi="Century Gothic" w:cs="Century Gothic"/>
                <w:sz w:val="22"/>
                <w:szCs w:val="22"/>
                <w:shd w:val="clear" w:color="auto" w:fill="auto"/>
              </w:rPr>
            </w:pPr>
            <w:r>
              <w:rPr>
                <w:rStyle w:val="divdocumentleft-box"/>
                <w:rFonts w:ascii="Century Gothic" w:eastAsia="Century Gothic" w:hAnsi="Century Gothic" w:cs="Century Gothic"/>
                <w:noProof/>
                <w:sz w:val="22"/>
                <w:szCs w:val="22"/>
                <w:shd w:val="clear" w:color="auto" w:fill="auto"/>
              </w:rPr>
              <w:drawing>
                <wp:inline distT="0" distB="0" distL="0" distR="0">
                  <wp:extent cx="1958288" cy="94922"/>
                  <wp:effectExtent l="0" t="0" r="0" b="0"/>
                  <wp:docPr id="100008" name="Picture 1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10675" name=""/>
                          <pic:cNvPicPr>
                            <a:picLocks noChangeAspect="1"/>
                          </pic:cNvPicPr>
                        </pic:nvPicPr>
                        <pic:blipFill>
                          <a:blip r:embed="rId7"/>
                          <a:stretch>
                            <a:fillRect/>
                          </a:stretch>
                        </pic:blipFill>
                        <pic:spPr>
                          <a:xfrm>
                            <a:off x="0" y="0"/>
                            <a:ext cx="1958288" cy="94922"/>
                          </a:xfrm>
                          <a:prstGeom prst="rect">
                            <a:avLst/>
                          </a:prstGeom>
                        </pic:spPr>
                      </pic:pic>
                    </a:graphicData>
                  </a:graphic>
                </wp:inline>
              </w:drawing>
            </w:r>
          </w:p>
          <w:p w:rsidR="006B372B" w:rsidRDefault="00FB1EDB">
            <w:pPr>
              <w:pStyle w:val="txtright"/>
              <w:spacing w:line="360" w:lineRule="atLeast"/>
              <w:ind w:left="300" w:right="300"/>
              <w:rPr>
                <w:rStyle w:val="divdocumentleft-box"/>
                <w:rFonts w:ascii="Century Gothic" w:eastAsia="Century Gothic" w:hAnsi="Century Gothic" w:cs="Century Gothic"/>
                <w:sz w:val="22"/>
                <w:szCs w:val="22"/>
                <w:shd w:val="clear" w:color="auto" w:fill="auto"/>
              </w:rPr>
            </w:pPr>
            <w:r>
              <w:rPr>
                <w:rStyle w:val="singlecolumnspanpaddedlinenth-child1"/>
                <w:rFonts w:ascii="Century Gothic" w:eastAsia="Century Gothic" w:hAnsi="Century Gothic" w:cs="Century Gothic"/>
                <w:color w:val="FFFFFF"/>
                <w:sz w:val="22"/>
                <w:szCs w:val="22"/>
              </w:rPr>
              <w:t>Advanced</w:t>
            </w:r>
          </w:p>
          <w:p w:rsidR="006B372B" w:rsidRDefault="006B372B">
            <w:pPr>
              <w:pStyle w:val="divdocumentleft-boxParagraph"/>
              <w:pBdr>
                <w:top w:val="none" w:sz="0" w:space="0" w:color="auto"/>
                <w:bottom w:val="none" w:sz="0" w:space="0" w:color="auto"/>
              </w:pBdr>
              <w:shd w:val="clear" w:color="auto" w:fill="auto"/>
              <w:spacing w:line="360" w:lineRule="atLeast"/>
              <w:rPr>
                <w:rStyle w:val="divdocumentleft-box"/>
                <w:rFonts w:ascii="Century Gothic" w:eastAsia="Century Gothic" w:hAnsi="Century Gothic" w:cs="Century Gothic"/>
                <w:sz w:val="22"/>
                <w:szCs w:val="22"/>
                <w:shd w:val="clear" w:color="auto" w:fill="auto"/>
              </w:rPr>
            </w:pPr>
          </w:p>
        </w:tc>
        <w:tc>
          <w:tcPr>
            <w:tcW w:w="8696" w:type="dxa"/>
            <w:tcMar>
              <w:top w:w="300" w:type="dxa"/>
              <w:left w:w="0" w:type="dxa"/>
              <w:bottom w:w="300" w:type="dxa"/>
              <w:right w:w="0" w:type="dxa"/>
            </w:tcMar>
            <w:hideMark/>
          </w:tcPr>
          <w:p w:rsidR="006B372B" w:rsidRDefault="00FB1EDB">
            <w:pPr>
              <w:pStyle w:val="divdocumentleft-boxsectionnth-child1sectiongapdiv"/>
              <w:spacing w:line="400" w:lineRule="atLeast"/>
              <w:rPr>
                <w:rStyle w:val="divdocumentright-box"/>
                <w:rFonts w:ascii="Century Gothic" w:eastAsia="Century Gothic" w:hAnsi="Century Gothic" w:cs="Century Gothic"/>
                <w:sz w:val="14"/>
                <w:szCs w:val="14"/>
              </w:rPr>
            </w:pPr>
            <w:r>
              <w:rPr>
                <w:rStyle w:val="divdocumentright-box"/>
                <w:rFonts w:ascii="Century Gothic" w:eastAsia="Century Gothic" w:hAnsi="Century Gothic" w:cs="Century Gothic"/>
                <w:sz w:val="14"/>
                <w:szCs w:val="14"/>
              </w:rPr>
              <w:lastRenderedPageBreak/>
              <w:t> </w:t>
            </w:r>
          </w:p>
          <w:p w:rsidR="006B372B" w:rsidRDefault="00FB1EDB">
            <w:pPr>
              <w:pStyle w:val="p"/>
              <w:pBdr>
                <w:left w:val="none" w:sz="0" w:space="15" w:color="auto"/>
                <w:right w:val="none" w:sz="0" w:space="15" w:color="auto"/>
              </w:pBdr>
              <w:spacing w:line="360" w:lineRule="atLeast"/>
              <w:ind w:left="300" w:right="300"/>
              <w:rPr>
                <w:rStyle w:val="divdocumentright-box"/>
                <w:rFonts w:ascii="Century Gothic" w:eastAsia="Century Gothic" w:hAnsi="Century Gothic" w:cs="Century Gothic"/>
                <w:sz w:val="22"/>
                <w:szCs w:val="22"/>
              </w:rPr>
            </w:pPr>
            <w:r>
              <w:rPr>
                <w:rStyle w:val="divdocumentright-box"/>
                <w:rFonts w:ascii="Century Gothic" w:eastAsia="Century Gothic" w:hAnsi="Century Gothic" w:cs="Century Gothic"/>
                <w:sz w:val="22"/>
                <w:szCs w:val="22"/>
              </w:rPr>
              <w:t xml:space="preserve">Talented </w:t>
            </w:r>
            <w:r>
              <w:rPr>
                <w:rStyle w:val="Strong1"/>
                <w:rFonts w:ascii="Century Gothic" w:eastAsia="Century Gothic" w:hAnsi="Century Gothic" w:cs="Century Gothic"/>
                <w:b/>
                <w:bCs/>
                <w:color w:val="343434"/>
                <w:spacing w:val="4"/>
                <w:sz w:val="22"/>
                <w:szCs w:val="22"/>
              </w:rPr>
              <w:t xml:space="preserve">International </w:t>
            </w:r>
            <w:r>
              <w:rPr>
                <w:rStyle w:val="Strong1"/>
                <w:rFonts w:ascii="Century Gothic" w:eastAsia="Century Gothic" w:hAnsi="Century Gothic" w:cs="Century Gothic"/>
                <w:b/>
                <w:bCs/>
                <w:color w:val="343434"/>
                <w:spacing w:val="4"/>
                <w:sz w:val="22"/>
                <w:szCs w:val="22"/>
              </w:rPr>
              <w:t>Business Manager</w:t>
            </w:r>
            <w:r>
              <w:rPr>
                <w:rStyle w:val="divdocumentright-box"/>
                <w:rFonts w:ascii="Century Gothic" w:eastAsia="Century Gothic" w:hAnsi="Century Gothic" w:cs="Century Gothic"/>
                <w:sz w:val="22"/>
                <w:szCs w:val="22"/>
              </w:rPr>
              <w:t xml:space="preserve"> offering 15 years of experience. Proficient in International Sales and personnel leadership &amp; implementing successful sales strategies </w:t>
            </w:r>
            <w:proofErr w:type="gramStart"/>
            <w:r>
              <w:rPr>
                <w:rStyle w:val="divdocumentright-box"/>
                <w:rFonts w:ascii="Century Gothic" w:eastAsia="Century Gothic" w:hAnsi="Century Gothic" w:cs="Century Gothic"/>
                <w:sz w:val="22"/>
                <w:szCs w:val="22"/>
              </w:rPr>
              <w:t>For</w:t>
            </w:r>
            <w:proofErr w:type="gramEnd"/>
            <w:r>
              <w:rPr>
                <w:rStyle w:val="divdocumentright-box"/>
                <w:rFonts w:ascii="Century Gothic" w:eastAsia="Century Gothic" w:hAnsi="Century Gothic" w:cs="Century Gothic"/>
                <w:sz w:val="22"/>
                <w:szCs w:val="22"/>
              </w:rPr>
              <w:t xml:space="preserve"> International Market and highly motivated significant bottom-line result. Preparing effective sales </w:t>
            </w:r>
            <w:r>
              <w:rPr>
                <w:rStyle w:val="divdocumentright-box"/>
                <w:rFonts w:ascii="Century Gothic" w:eastAsia="Century Gothic" w:hAnsi="Century Gothic" w:cs="Century Gothic"/>
                <w:sz w:val="22"/>
                <w:szCs w:val="22"/>
              </w:rPr>
              <w:t xml:space="preserve">strategies to International market opportunities. Business Manager able to transform </w:t>
            </w:r>
            <w:proofErr w:type="spellStart"/>
            <w:r>
              <w:rPr>
                <w:rStyle w:val="divdocumentright-box"/>
                <w:rFonts w:ascii="Century Gothic" w:eastAsia="Century Gothic" w:hAnsi="Century Gothic" w:cs="Century Gothic"/>
                <w:sz w:val="22"/>
                <w:szCs w:val="22"/>
              </w:rPr>
              <w:t>under performing</w:t>
            </w:r>
            <w:proofErr w:type="spellEnd"/>
            <w:r>
              <w:rPr>
                <w:rStyle w:val="divdocumentright-box"/>
                <w:rFonts w:ascii="Century Gothic" w:eastAsia="Century Gothic" w:hAnsi="Century Gothic" w:cs="Century Gothic"/>
                <w:sz w:val="22"/>
                <w:szCs w:val="22"/>
              </w:rPr>
              <w:t xml:space="preserve"> operations into successful enterprises using resourcefulness, hard work and an adaptable approach to challenges and demonstrated record of accomplishment </w:t>
            </w:r>
            <w:r>
              <w:rPr>
                <w:rStyle w:val="divdocumentright-box"/>
                <w:rFonts w:ascii="Century Gothic" w:eastAsia="Century Gothic" w:hAnsi="Century Gothic" w:cs="Century Gothic"/>
                <w:sz w:val="22"/>
                <w:szCs w:val="22"/>
              </w:rPr>
              <w:t xml:space="preserve">in team management, budget administration and lead prospecting to enhance growth and strengthen brand in </w:t>
            </w:r>
            <w:r>
              <w:rPr>
                <w:rStyle w:val="Strong1"/>
                <w:rFonts w:ascii="Century Gothic" w:eastAsia="Century Gothic" w:hAnsi="Century Gothic" w:cs="Century Gothic"/>
                <w:b/>
                <w:bCs/>
                <w:color w:val="343434"/>
                <w:spacing w:val="4"/>
                <w:sz w:val="22"/>
                <w:szCs w:val="22"/>
              </w:rPr>
              <w:t>International market penetration</w:t>
            </w:r>
            <w:r>
              <w:rPr>
                <w:rStyle w:val="divdocumentright-box"/>
                <w:rFonts w:ascii="Century Gothic" w:eastAsia="Century Gothic" w:hAnsi="Century Gothic" w:cs="Century Gothic"/>
                <w:sz w:val="22"/>
                <w:szCs w:val="22"/>
              </w:rPr>
              <w:t>.</w:t>
            </w:r>
          </w:p>
          <w:p w:rsidR="006B372B" w:rsidRDefault="00FB1EDB">
            <w:pPr>
              <w:pStyle w:val="divdocumentsectiongapdiv"/>
              <w:rPr>
                <w:rStyle w:val="divdocumentright-box"/>
                <w:rFonts w:ascii="Century Gothic" w:eastAsia="Century Gothic" w:hAnsi="Century Gothic" w:cs="Century Gothic"/>
                <w:sz w:val="14"/>
                <w:szCs w:val="14"/>
              </w:rPr>
            </w:pPr>
            <w:r>
              <w:rPr>
                <w:rStyle w:val="divdocumentright-box"/>
                <w:rFonts w:ascii="Century Gothic" w:eastAsia="Century Gothic" w:hAnsi="Century Gothic" w:cs="Century Gothic"/>
                <w:sz w:val="14"/>
                <w:szCs w:val="14"/>
              </w:rPr>
              <w:t> </w:t>
            </w:r>
          </w:p>
          <w:tbl>
            <w:tblPr>
              <w:tblStyle w:val="divdocumentleft-boxdivheading"/>
              <w:tblW w:w="5000" w:type="pct"/>
              <w:tblCellSpacing w:w="0" w:type="dxa"/>
              <w:tblBorders>
                <w:top w:val="single" w:sz="8" w:space="0" w:color="D5D6D6"/>
                <w:bottom w:val="single" w:sz="8" w:space="0" w:color="D5D6D6"/>
              </w:tblBorders>
              <w:tblLayout w:type="fixed"/>
              <w:tblCellMar>
                <w:top w:w="160" w:type="dxa"/>
                <w:left w:w="0" w:type="dxa"/>
                <w:bottom w:w="160" w:type="dxa"/>
                <w:right w:w="0" w:type="dxa"/>
              </w:tblCellMar>
              <w:tblLook w:val="05E0" w:firstRow="1" w:lastRow="1" w:firstColumn="1" w:lastColumn="1" w:noHBand="0" w:noVBand="1"/>
            </w:tblPr>
            <w:tblGrid>
              <w:gridCol w:w="8696"/>
            </w:tblGrid>
            <w:tr w:rsidR="006B372B">
              <w:trPr>
                <w:tblCellSpacing w:w="0" w:type="dxa"/>
              </w:trPr>
              <w:tc>
                <w:tcPr>
                  <w:tcW w:w="5000" w:type="pct"/>
                  <w:shd w:val="clear" w:color="auto" w:fill="FFFFFF"/>
                  <w:tcMar>
                    <w:top w:w="60" w:type="dxa"/>
                    <w:left w:w="80" w:type="dxa"/>
                    <w:bottom w:w="60" w:type="dxa"/>
                    <w:right w:w="80" w:type="dxa"/>
                  </w:tcMar>
                  <w:vAlign w:val="bottom"/>
                  <w:hideMark/>
                </w:tcPr>
                <w:p w:rsidR="006B372B" w:rsidRDefault="00FB1EDB">
                  <w:pPr>
                    <w:pStyle w:val="divdocumentleft-boxdivsectiontitleParagraph"/>
                    <w:pBdr>
                      <w:top w:val="none" w:sz="0" w:space="3" w:color="auto"/>
                      <w:left w:val="none" w:sz="0" w:space="4" w:color="auto"/>
                      <w:bottom w:val="none" w:sz="0" w:space="3" w:color="auto"/>
                      <w:right w:val="none" w:sz="0" w:space="4" w:color="auto"/>
                    </w:pBdr>
                    <w:shd w:val="clear" w:color="auto" w:fill="auto"/>
                    <w:spacing w:line="380" w:lineRule="atLeast"/>
                    <w:ind w:left="240" w:right="240"/>
                    <w:rPr>
                      <w:rStyle w:val="divdocumentleft-boxdivsectiontitle"/>
                      <w:rFonts w:ascii="Century Gothic" w:eastAsia="Century Gothic" w:hAnsi="Century Gothic" w:cs="Century Gothic"/>
                      <w:b/>
                      <w:bCs/>
                      <w:color w:val="002E58"/>
                      <w:sz w:val="32"/>
                      <w:szCs w:val="32"/>
                      <w:shd w:val="clear" w:color="auto" w:fill="auto"/>
                    </w:rPr>
                  </w:pPr>
                  <w:r>
                    <w:rPr>
                      <w:rStyle w:val="divdocumentleft-boxdivsectiontitle"/>
                      <w:rFonts w:ascii="Century Gothic" w:eastAsia="Century Gothic" w:hAnsi="Century Gothic" w:cs="Century Gothic"/>
                      <w:b/>
                      <w:bCs/>
                      <w:color w:val="002E58"/>
                      <w:sz w:val="32"/>
                      <w:szCs w:val="32"/>
                      <w:shd w:val="clear" w:color="auto" w:fill="auto"/>
                    </w:rPr>
                    <w:t>Work History</w:t>
                  </w:r>
                </w:p>
              </w:tc>
            </w:tr>
          </w:tbl>
          <w:p w:rsidR="006B372B" w:rsidRDefault="00FB1EDB">
            <w:pPr>
              <w:pStyle w:val="left-boxheadinggapdiv"/>
              <w:rPr>
                <w:rStyle w:val="divdocumentright-box"/>
                <w:rFonts w:ascii="Century Gothic" w:eastAsia="Century Gothic" w:hAnsi="Century Gothic" w:cs="Century Gothic"/>
              </w:rPr>
            </w:pPr>
            <w:r>
              <w:rPr>
                <w:rStyle w:val="divdocumentright-box"/>
                <w:rFonts w:ascii="Century Gothic" w:eastAsia="Century Gothic" w:hAnsi="Century Gothic" w:cs="Century Gothic"/>
              </w:rPr>
              <w:t> </w:t>
            </w:r>
          </w:p>
          <w:tbl>
            <w:tblPr>
              <w:tblStyle w:val="divdocumentsectionexperienceparagraph"/>
              <w:tblW w:w="0" w:type="auto"/>
              <w:tblCellSpacing w:w="0" w:type="dxa"/>
              <w:tblLayout w:type="fixed"/>
              <w:tblCellMar>
                <w:left w:w="0" w:type="dxa"/>
                <w:right w:w="0" w:type="dxa"/>
              </w:tblCellMar>
              <w:tblLook w:val="05E0" w:firstRow="1" w:lastRow="1" w:firstColumn="1" w:lastColumn="1" w:noHBand="0" w:noVBand="1"/>
            </w:tblPr>
            <w:tblGrid>
              <w:gridCol w:w="300"/>
              <w:gridCol w:w="1300"/>
              <w:gridCol w:w="520"/>
              <w:gridCol w:w="6440"/>
            </w:tblGrid>
            <w:tr w:rsidR="006B372B">
              <w:trPr>
                <w:tblCellSpacing w:w="0" w:type="dxa"/>
              </w:trPr>
              <w:tc>
                <w:tcPr>
                  <w:tcW w:w="300" w:type="dxa"/>
                  <w:tcMar>
                    <w:top w:w="0" w:type="dxa"/>
                    <w:left w:w="0" w:type="dxa"/>
                    <w:bottom w:w="0" w:type="dxa"/>
                    <w:right w:w="0" w:type="dxa"/>
                  </w:tcMar>
                  <w:hideMark/>
                </w:tcPr>
                <w:p w:rsidR="006B372B" w:rsidRDefault="00FB1EDB">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emptycell"/>
                      <w:rFonts w:ascii="Century Gothic" w:eastAsia="Century Gothic" w:hAnsi="Century Gothic" w:cs="Century Gothic"/>
                      <w:color w:val="343434"/>
                      <w:spacing w:val="4"/>
                      <w:sz w:val="22"/>
                      <w:szCs w:val="22"/>
                    </w:rPr>
                    <w:t> </w:t>
                  </w:r>
                </w:p>
              </w:tc>
              <w:tc>
                <w:tcPr>
                  <w:tcW w:w="1300" w:type="dxa"/>
                  <w:tcMar>
                    <w:top w:w="0" w:type="dxa"/>
                    <w:left w:w="0" w:type="dxa"/>
                    <w:bottom w:w="0" w:type="dxa"/>
                    <w:right w:w="0" w:type="dxa"/>
                  </w:tcMar>
                  <w:hideMark/>
                </w:tcPr>
                <w:p w:rsidR="006B372B" w:rsidRDefault="00FB1EDB">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color w:val="343434"/>
                      <w:spacing w:val="4"/>
                    </w:rPr>
                    <w:t>2015-02</w:t>
                  </w:r>
                  <w:r>
                    <w:rPr>
                      <w:rStyle w:val="span"/>
                      <w:rFonts w:ascii="Century Gothic" w:eastAsia="Century Gothic" w:hAnsi="Century Gothic" w:cs="Century Gothic"/>
                      <w:color w:val="343434"/>
                      <w:spacing w:val="4"/>
                      <w:sz w:val="22"/>
                      <w:szCs w:val="22"/>
                    </w:rPr>
                    <w:t xml:space="preserve"> - </w:t>
                  </w:r>
                  <w:r>
                    <w:rPr>
                      <w:rStyle w:val="divdocumentjobdates"/>
                      <w:rFonts w:ascii="Century Gothic" w:eastAsia="Century Gothic" w:hAnsi="Century Gothic" w:cs="Century Gothic"/>
                      <w:color w:val="343434"/>
                      <w:spacing w:val="4"/>
                    </w:rPr>
                    <w:t>2</w:t>
                  </w:r>
                  <w:r>
                    <w:rPr>
                      <w:rStyle w:val="divdocumentjobdates"/>
                      <w:rFonts w:ascii="Century Gothic" w:eastAsia="Century Gothic" w:hAnsi="Century Gothic" w:cs="Century Gothic"/>
                      <w:color w:val="343434"/>
                      <w:spacing w:val="4"/>
                    </w:rPr>
                    <w:t>018-05</w:t>
                  </w:r>
                </w:p>
              </w:tc>
              <w:tc>
                <w:tcPr>
                  <w:tcW w:w="520" w:type="dxa"/>
                  <w:tcMar>
                    <w:top w:w="0" w:type="dxa"/>
                    <w:left w:w="0" w:type="dxa"/>
                    <w:bottom w:w="0" w:type="dxa"/>
                    <w:right w:w="0" w:type="dxa"/>
                  </w:tcMar>
                  <w:hideMark/>
                </w:tcPr>
                <w:p w:rsidR="006B372B" w:rsidRDefault="00FB1EDB">
                  <w:pPr>
                    <w:pStyle w:val="divdocumentemptycellParagraph"/>
                    <w:spacing w:line="360" w:lineRule="atLeast"/>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440" w:type="dxa"/>
                  <w:tcMar>
                    <w:top w:w="0" w:type="dxa"/>
                    <w:left w:w="0" w:type="dxa"/>
                    <w:bottom w:w="0" w:type="dxa"/>
                    <w:right w:w="0" w:type="dxa"/>
                  </w:tcMar>
                  <w:hideMark/>
                </w:tcPr>
                <w:p w:rsidR="006B372B" w:rsidRDefault="00FB1EDB">
                  <w:pPr>
                    <w:pStyle w:val="divdocumentright-boxsectionexperiencesinglecolumnpaddedline"/>
                    <w:spacing w:line="360" w:lineRule="atLeast"/>
                    <w:ind w:right="300"/>
                    <w:rPr>
                      <w:rStyle w:val="divdocumentright-boxdatetablesinglecolumn"/>
                      <w:rFonts w:ascii="Century Gothic" w:eastAsia="Century Gothic" w:hAnsi="Century Gothic" w:cs="Century Gothic"/>
                      <w:color w:val="343434"/>
                      <w:spacing w:val="4"/>
                      <w:sz w:val="22"/>
                      <w:szCs w:val="22"/>
                    </w:rPr>
                  </w:pPr>
                  <w:r>
                    <w:rPr>
                      <w:rStyle w:val="divdocumentjobtitle"/>
                      <w:rFonts w:ascii="Century Gothic" w:eastAsia="Century Gothic" w:hAnsi="Century Gothic" w:cs="Century Gothic"/>
                      <w:b/>
                      <w:bCs/>
                      <w:color w:val="343434"/>
                      <w:spacing w:val="4"/>
                    </w:rPr>
                    <w:t>Business Manager- International Sales</w:t>
                  </w:r>
                </w:p>
                <w:p w:rsidR="006B372B" w:rsidRDefault="00FB1EDB">
                  <w:pPr>
                    <w:pStyle w:val="divdocumentright-boxsectionexperiencesinglecolumnpaddedline"/>
                    <w:spacing w:before="80" w:line="360" w:lineRule="atLeast"/>
                    <w:ind w:right="300"/>
                    <w:rPr>
                      <w:rStyle w:val="divdocumentright-boxdatetable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 xml:space="preserve">HOF Furniture Systems </w:t>
                  </w:r>
                  <w:proofErr w:type="spellStart"/>
                  <w:r>
                    <w:rPr>
                      <w:rStyle w:val="span"/>
                      <w:rFonts w:ascii="Century Gothic" w:eastAsia="Century Gothic" w:hAnsi="Century Gothic" w:cs="Century Gothic"/>
                      <w:i/>
                      <w:iCs/>
                      <w:color w:val="343434"/>
                      <w:spacing w:val="4"/>
                      <w:sz w:val="22"/>
                      <w:szCs w:val="22"/>
                    </w:rPr>
                    <w:t>Pvt.</w:t>
                  </w:r>
                  <w:proofErr w:type="spellEnd"/>
                  <w:r>
                    <w:rPr>
                      <w:rStyle w:val="span"/>
                      <w:rFonts w:ascii="Century Gothic" w:eastAsia="Century Gothic" w:hAnsi="Century Gothic" w:cs="Century Gothic"/>
                      <w:i/>
                      <w:iCs/>
                      <w:color w:val="343434"/>
                      <w:spacing w:val="4"/>
                      <w:sz w:val="22"/>
                      <w:szCs w:val="22"/>
                    </w:rPr>
                    <w:t xml:space="preserve"> Ltd.,</w:t>
                  </w:r>
                  <w:r>
                    <w:rPr>
                      <w:rStyle w:val="divdocumentright-boxdatetablesinglecolumn"/>
                      <w:rFonts w:ascii="Century Gothic" w:eastAsia="Century Gothic" w:hAnsi="Century Gothic" w:cs="Century Gothic"/>
                      <w:i/>
                      <w:iCs/>
                      <w:color w:val="343434"/>
                      <w:spacing w:val="4"/>
                      <w:sz w:val="22"/>
                      <w:szCs w:val="22"/>
                    </w:rPr>
                    <w:t xml:space="preserve"> </w:t>
                  </w:r>
                  <w:r>
                    <w:rPr>
                      <w:rStyle w:val="span"/>
                      <w:rFonts w:ascii="Century Gothic" w:eastAsia="Century Gothic" w:hAnsi="Century Gothic" w:cs="Century Gothic"/>
                      <w:i/>
                      <w:iCs/>
                      <w:color w:val="343434"/>
                      <w:spacing w:val="4"/>
                      <w:sz w:val="22"/>
                      <w:szCs w:val="22"/>
                    </w:rPr>
                    <w:t>Ahmedabad, Gujarat</w:t>
                  </w:r>
                </w:p>
                <w:p w:rsidR="006B372B" w:rsidRDefault="00FB1EDB">
                  <w:pPr>
                    <w:pStyle w:val="p"/>
                    <w:spacing w:line="360" w:lineRule="atLeast"/>
                    <w:ind w:right="300"/>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 xml:space="preserve">Formulate and executed sales strategies to drive of International market of Furniture Products throughout </w:t>
                  </w:r>
                  <w:r>
                    <w:rPr>
                      <w:rStyle w:val="Strong1"/>
                      <w:rFonts w:ascii="Century Gothic" w:eastAsia="Century Gothic" w:hAnsi="Century Gothic" w:cs="Century Gothic"/>
                      <w:b/>
                      <w:bCs/>
                      <w:color w:val="343434"/>
                      <w:spacing w:val="4"/>
                      <w:sz w:val="22"/>
                      <w:szCs w:val="22"/>
                    </w:rPr>
                    <w:t>UAE, OMAN, QATAR, BAHRAIN, AFRICAN COUNTRIES, and SOUTHASIAN COUNTRIES</w:t>
                  </w:r>
                  <w:r>
                    <w:rPr>
                      <w:rStyle w:val="divdocumentright-boxdatetablesinglecolumn"/>
                      <w:rFonts w:ascii="Century Gothic" w:eastAsia="Century Gothic" w:hAnsi="Century Gothic" w:cs="Century Gothic"/>
                      <w:color w:val="343434"/>
                      <w:spacing w:val="4"/>
                      <w:sz w:val="22"/>
                      <w:szCs w:val="22"/>
                    </w:rPr>
                    <w:t xml:space="preserve"> for this firm. Oversaw all aspects of field sales, inside sa</w:t>
                  </w:r>
                  <w:r>
                    <w:rPr>
                      <w:rStyle w:val="divdocumentright-boxdatetablesinglecolumn"/>
                      <w:rFonts w:ascii="Century Gothic" w:eastAsia="Century Gothic" w:hAnsi="Century Gothic" w:cs="Century Gothic"/>
                      <w:color w:val="343434"/>
                      <w:spacing w:val="4"/>
                      <w:sz w:val="22"/>
                      <w:szCs w:val="22"/>
                    </w:rPr>
                    <w:t>les through meeting clients and managing sales performance to achieve sales objectives.</w:t>
                  </w:r>
                </w:p>
                <w:p w:rsidR="006B372B" w:rsidRDefault="00FB1EDB">
                  <w:pPr>
                    <w:pStyle w:val="divdocumentli"/>
                    <w:numPr>
                      <w:ilvl w:val="0"/>
                      <w:numId w:val="1"/>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 xml:space="preserve">Oversaw and improved [Office </w:t>
                  </w:r>
                  <w:proofErr w:type="gramStart"/>
                  <w:r>
                    <w:rPr>
                      <w:rStyle w:val="divdocumentright-boxdatetablesinglecolumn"/>
                      <w:rFonts w:ascii="Century Gothic" w:eastAsia="Century Gothic" w:hAnsi="Century Gothic" w:cs="Century Gothic"/>
                      <w:color w:val="343434"/>
                      <w:spacing w:val="4"/>
                      <w:sz w:val="22"/>
                      <w:szCs w:val="22"/>
                    </w:rPr>
                    <w:t>Furniture ]</w:t>
                  </w:r>
                  <w:proofErr w:type="gramEnd"/>
                  <w:r>
                    <w:rPr>
                      <w:rStyle w:val="divdocumentright-boxdatetablesinglecolumn"/>
                      <w:rFonts w:ascii="Century Gothic" w:eastAsia="Century Gothic" w:hAnsi="Century Gothic" w:cs="Century Gothic"/>
                      <w:color w:val="343434"/>
                      <w:spacing w:val="4"/>
                      <w:sz w:val="22"/>
                      <w:szCs w:val="22"/>
                    </w:rPr>
                    <w:t xml:space="preserve"> deliveries worth more than $14 M per year </w:t>
                  </w:r>
                  <w:proofErr w:type="spellStart"/>
                  <w:r>
                    <w:rPr>
                      <w:rStyle w:val="divdocumentright-boxdatetablesinglecolumn"/>
                      <w:rFonts w:ascii="Century Gothic" w:eastAsia="Century Gothic" w:hAnsi="Century Gothic" w:cs="Century Gothic"/>
                      <w:color w:val="343434"/>
                      <w:spacing w:val="4"/>
                      <w:sz w:val="22"/>
                      <w:szCs w:val="22"/>
                    </w:rPr>
                    <w:t>approx</w:t>
                  </w:r>
                  <w:proofErr w:type="spellEnd"/>
                  <w:r>
                    <w:rPr>
                      <w:rStyle w:val="divdocumentright-boxdatetablesinglecolumn"/>
                      <w:rFonts w:ascii="Century Gothic" w:eastAsia="Century Gothic" w:hAnsi="Century Gothic" w:cs="Century Gothic"/>
                      <w:color w:val="343434"/>
                      <w:spacing w:val="4"/>
                      <w:sz w:val="22"/>
                      <w:szCs w:val="22"/>
                    </w:rPr>
                    <w:t xml:space="preserve"> 7-8 containers... through efficient coordination of Production.</w:t>
                  </w:r>
                </w:p>
                <w:p w:rsidR="006B372B" w:rsidRDefault="00FB1EDB">
                  <w:pPr>
                    <w:pStyle w:val="divdocumentli"/>
                    <w:numPr>
                      <w:ilvl w:val="0"/>
                      <w:numId w:val="1"/>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 xml:space="preserve">Design Sales </w:t>
                  </w:r>
                  <w:r>
                    <w:rPr>
                      <w:rStyle w:val="divdocumentright-boxdatetablesinglecolumn"/>
                      <w:rFonts w:ascii="Century Gothic" w:eastAsia="Century Gothic" w:hAnsi="Century Gothic" w:cs="Century Gothic"/>
                      <w:color w:val="343434"/>
                      <w:spacing w:val="4"/>
                      <w:sz w:val="22"/>
                      <w:szCs w:val="22"/>
                    </w:rPr>
                    <w:t xml:space="preserve">strategies to drive sales of key </w:t>
                  </w:r>
                  <w:proofErr w:type="gramStart"/>
                  <w:r>
                    <w:rPr>
                      <w:rStyle w:val="divdocumentright-boxdatetablesinglecolumn"/>
                      <w:rFonts w:ascii="Century Gothic" w:eastAsia="Century Gothic" w:hAnsi="Century Gothic" w:cs="Century Gothic"/>
                      <w:color w:val="343434"/>
                      <w:spacing w:val="4"/>
                      <w:sz w:val="22"/>
                      <w:szCs w:val="22"/>
                    </w:rPr>
                    <w:t>products..</w:t>
                  </w:r>
                  <w:proofErr w:type="gramEnd"/>
                </w:p>
                <w:p w:rsidR="006B372B" w:rsidRDefault="00FB1EDB">
                  <w:pPr>
                    <w:pStyle w:val="divdocumentli"/>
                    <w:numPr>
                      <w:ilvl w:val="0"/>
                      <w:numId w:val="1"/>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 xml:space="preserve">Participate and Visit International Trade Shows </w:t>
                  </w:r>
                  <w:r>
                    <w:rPr>
                      <w:rStyle w:val="Strong1"/>
                      <w:rFonts w:ascii="Century Gothic" w:eastAsia="Century Gothic" w:hAnsi="Century Gothic" w:cs="Century Gothic"/>
                      <w:b/>
                      <w:bCs/>
                      <w:color w:val="343434"/>
                      <w:spacing w:val="4"/>
                      <w:sz w:val="22"/>
                      <w:szCs w:val="22"/>
                    </w:rPr>
                    <w:t xml:space="preserve">Dubai, Tanzania, </w:t>
                  </w:r>
                  <w:proofErr w:type="spellStart"/>
                  <w:r>
                    <w:rPr>
                      <w:rStyle w:val="Strong1"/>
                      <w:rFonts w:ascii="Century Gothic" w:eastAsia="Century Gothic" w:hAnsi="Century Gothic" w:cs="Century Gothic"/>
                      <w:b/>
                      <w:bCs/>
                      <w:color w:val="343434"/>
                      <w:spacing w:val="4"/>
                      <w:sz w:val="22"/>
                      <w:szCs w:val="22"/>
                    </w:rPr>
                    <w:t>Muscut</w:t>
                  </w:r>
                  <w:proofErr w:type="spellEnd"/>
                  <w:r>
                    <w:rPr>
                      <w:rStyle w:val="Strong1"/>
                      <w:rFonts w:ascii="Century Gothic" w:eastAsia="Century Gothic" w:hAnsi="Century Gothic" w:cs="Century Gothic"/>
                      <w:b/>
                      <w:bCs/>
                      <w:color w:val="343434"/>
                      <w:spacing w:val="4"/>
                      <w:sz w:val="22"/>
                      <w:szCs w:val="22"/>
                    </w:rPr>
                    <w:t xml:space="preserve">, </w:t>
                  </w:r>
                  <w:proofErr w:type="gramStart"/>
                  <w:r>
                    <w:rPr>
                      <w:rStyle w:val="Strong1"/>
                      <w:rFonts w:ascii="Century Gothic" w:eastAsia="Century Gothic" w:hAnsi="Century Gothic" w:cs="Century Gothic"/>
                      <w:b/>
                      <w:bCs/>
                      <w:color w:val="343434"/>
                      <w:spacing w:val="4"/>
                      <w:sz w:val="22"/>
                      <w:szCs w:val="22"/>
                    </w:rPr>
                    <w:t>Bahrain..</w:t>
                  </w:r>
                  <w:proofErr w:type="gramEnd"/>
                </w:p>
                <w:p w:rsidR="006B372B" w:rsidRDefault="00FB1EDB">
                  <w:pPr>
                    <w:pStyle w:val="divdocumentli"/>
                    <w:numPr>
                      <w:ilvl w:val="0"/>
                      <w:numId w:val="1"/>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proofErr w:type="spellStart"/>
                  <w:r>
                    <w:rPr>
                      <w:rStyle w:val="divdocumentright-boxdatetablesinglecolumn"/>
                      <w:rFonts w:ascii="Century Gothic" w:eastAsia="Century Gothic" w:hAnsi="Century Gothic" w:cs="Century Gothic"/>
                      <w:color w:val="343434"/>
                      <w:spacing w:val="4"/>
                      <w:sz w:val="22"/>
                      <w:szCs w:val="22"/>
                    </w:rPr>
                    <w:t>Analyzed</w:t>
                  </w:r>
                  <w:proofErr w:type="spellEnd"/>
                  <w:r>
                    <w:rPr>
                      <w:rStyle w:val="divdocumentright-boxdatetablesinglecolumn"/>
                      <w:rFonts w:ascii="Century Gothic" w:eastAsia="Century Gothic" w:hAnsi="Century Gothic" w:cs="Century Gothic"/>
                      <w:color w:val="343434"/>
                      <w:spacing w:val="4"/>
                      <w:sz w:val="22"/>
                      <w:szCs w:val="22"/>
                    </w:rPr>
                    <w:t xml:space="preserve"> data and competitive intelligence to determine and execute new market approach.</w:t>
                  </w:r>
                </w:p>
                <w:p w:rsidR="006B372B" w:rsidRDefault="00FB1EDB">
                  <w:pPr>
                    <w:pStyle w:val="divdocumentli"/>
                    <w:numPr>
                      <w:ilvl w:val="0"/>
                      <w:numId w:val="1"/>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 xml:space="preserve">Implemented new strategy to recapture </w:t>
                  </w:r>
                  <w:r>
                    <w:rPr>
                      <w:rStyle w:val="divdocumentright-boxdatetablesinglecolumn"/>
                      <w:rFonts w:ascii="Century Gothic" w:eastAsia="Century Gothic" w:hAnsi="Century Gothic" w:cs="Century Gothic"/>
                      <w:color w:val="343434"/>
                      <w:spacing w:val="4"/>
                      <w:sz w:val="22"/>
                      <w:szCs w:val="22"/>
                    </w:rPr>
                    <w:t xml:space="preserve">lost </w:t>
                  </w:r>
                  <w:proofErr w:type="spellStart"/>
                  <w:r>
                    <w:rPr>
                      <w:rStyle w:val="divdocumentright-boxdatetablesinglecolumn"/>
                      <w:rFonts w:ascii="Century Gothic" w:eastAsia="Century Gothic" w:hAnsi="Century Gothic" w:cs="Century Gothic"/>
                      <w:color w:val="343434"/>
                      <w:spacing w:val="4"/>
                      <w:sz w:val="22"/>
                      <w:szCs w:val="22"/>
                    </w:rPr>
                    <w:t>lost</w:t>
                  </w:r>
                  <w:proofErr w:type="spellEnd"/>
                  <w:r>
                    <w:rPr>
                      <w:rStyle w:val="divdocumentright-boxdatetablesinglecolumn"/>
                      <w:rFonts w:ascii="Century Gothic" w:eastAsia="Century Gothic" w:hAnsi="Century Gothic" w:cs="Century Gothic"/>
                      <w:color w:val="343434"/>
                      <w:spacing w:val="4"/>
                      <w:sz w:val="22"/>
                      <w:szCs w:val="22"/>
                    </w:rPr>
                    <w:t xml:space="preserve"> clients and grow sales of core customers.</w:t>
                  </w:r>
                </w:p>
                <w:p w:rsidR="006B372B" w:rsidRDefault="00FB1EDB">
                  <w:pPr>
                    <w:pStyle w:val="divdocumentli"/>
                    <w:numPr>
                      <w:ilvl w:val="0"/>
                      <w:numId w:val="1"/>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Redefined sales profile and implemented new sales strategy for country wise sales performance.</w:t>
                  </w:r>
                </w:p>
                <w:p w:rsidR="006B372B" w:rsidRDefault="00FB1EDB">
                  <w:pPr>
                    <w:pStyle w:val="divdocumentli"/>
                    <w:numPr>
                      <w:ilvl w:val="0"/>
                      <w:numId w:val="1"/>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Improved long-term prospecting, strategy development and customer engagement.</w:t>
                  </w:r>
                </w:p>
              </w:tc>
            </w:tr>
          </w:tbl>
          <w:p w:rsidR="006B372B" w:rsidRDefault="006B372B">
            <w:pPr>
              <w:rPr>
                <w:vanish/>
              </w:rPr>
            </w:pPr>
          </w:p>
          <w:tbl>
            <w:tblPr>
              <w:tblStyle w:val="divdocumentsectionexperienceparagraph"/>
              <w:tblW w:w="0" w:type="auto"/>
              <w:tblCellSpacing w:w="0" w:type="dxa"/>
              <w:tblLayout w:type="fixed"/>
              <w:tblCellMar>
                <w:left w:w="0" w:type="dxa"/>
                <w:right w:w="0" w:type="dxa"/>
              </w:tblCellMar>
              <w:tblLook w:val="05E0" w:firstRow="1" w:lastRow="1" w:firstColumn="1" w:lastColumn="1" w:noHBand="0" w:noVBand="1"/>
            </w:tblPr>
            <w:tblGrid>
              <w:gridCol w:w="300"/>
              <w:gridCol w:w="1300"/>
              <w:gridCol w:w="520"/>
              <w:gridCol w:w="6440"/>
            </w:tblGrid>
            <w:tr w:rsidR="006B372B">
              <w:trPr>
                <w:tblCellSpacing w:w="0" w:type="dxa"/>
              </w:trPr>
              <w:tc>
                <w:tcPr>
                  <w:tcW w:w="300" w:type="dxa"/>
                  <w:tcMar>
                    <w:top w:w="200" w:type="dxa"/>
                    <w:left w:w="0" w:type="dxa"/>
                    <w:bottom w:w="0" w:type="dxa"/>
                    <w:right w:w="0" w:type="dxa"/>
                  </w:tcMar>
                  <w:hideMark/>
                </w:tcPr>
                <w:p w:rsidR="006B372B" w:rsidRDefault="00FB1EDB">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emptycell"/>
                      <w:rFonts w:ascii="Century Gothic" w:eastAsia="Century Gothic" w:hAnsi="Century Gothic" w:cs="Century Gothic"/>
                      <w:color w:val="343434"/>
                      <w:spacing w:val="4"/>
                      <w:sz w:val="22"/>
                      <w:szCs w:val="22"/>
                    </w:rPr>
                    <w:t> </w:t>
                  </w:r>
                </w:p>
              </w:tc>
              <w:tc>
                <w:tcPr>
                  <w:tcW w:w="1300" w:type="dxa"/>
                  <w:tcMar>
                    <w:top w:w="200" w:type="dxa"/>
                    <w:left w:w="0" w:type="dxa"/>
                    <w:bottom w:w="0" w:type="dxa"/>
                    <w:right w:w="0" w:type="dxa"/>
                  </w:tcMar>
                  <w:hideMark/>
                </w:tcPr>
                <w:p w:rsidR="006B372B" w:rsidRDefault="00FB1EDB">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color w:val="343434"/>
                      <w:spacing w:val="4"/>
                    </w:rPr>
                    <w:t>2008-08</w:t>
                  </w:r>
                  <w:r>
                    <w:rPr>
                      <w:rStyle w:val="span"/>
                      <w:rFonts w:ascii="Century Gothic" w:eastAsia="Century Gothic" w:hAnsi="Century Gothic" w:cs="Century Gothic"/>
                      <w:color w:val="343434"/>
                      <w:spacing w:val="4"/>
                      <w:sz w:val="22"/>
                      <w:szCs w:val="22"/>
                    </w:rPr>
                    <w:t xml:space="preserve"> - </w:t>
                  </w:r>
                  <w:r>
                    <w:rPr>
                      <w:rStyle w:val="divdocumentjobdates"/>
                      <w:rFonts w:ascii="Century Gothic" w:eastAsia="Century Gothic" w:hAnsi="Century Gothic" w:cs="Century Gothic"/>
                      <w:color w:val="343434"/>
                      <w:spacing w:val="4"/>
                    </w:rPr>
                    <w:t>2015-05</w:t>
                  </w:r>
                </w:p>
              </w:tc>
              <w:tc>
                <w:tcPr>
                  <w:tcW w:w="520" w:type="dxa"/>
                  <w:tcMar>
                    <w:top w:w="200" w:type="dxa"/>
                    <w:left w:w="0" w:type="dxa"/>
                    <w:bottom w:w="0" w:type="dxa"/>
                    <w:right w:w="0" w:type="dxa"/>
                  </w:tcMar>
                  <w:hideMark/>
                </w:tcPr>
                <w:p w:rsidR="006B372B" w:rsidRDefault="00FB1EDB">
                  <w:pPr>
                    <w:pStyle w:val="divdocumentemptycellParagraph"/>
                    <w:spacing w:line="360" w:lineRule="atLeast"/>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440" w:type="dxa"/>
                  <w:tcMar>
                    <w:top w:w="200" w:type="dxa"/>
                    <w:left w:w="0" w:type="dxa"/>
                    <w:bottom w:w="0" w:type="dxa"/>
                    <w:right w:w="0" w:type="dxa"/>
                  </w:tcMar>
                  <w:hideMark/>
                </w:tcPr>
                <w:p w:rsidR="006B372B" w:rsidRDefault="00FB1EDB">
                  <w:pPr>
                    <w:pStyle w:val="divdocumentright-boxsectionexperiencesinglecolumnpaddedline"/>
                    <w:spacing w:line="360" w:lineRule="atLeast"/>
                    <w:ind w:right="300"/>
                    <w:rPr>
                      <w:rStyle w:val="divdocumentright-boxdatetablesinglecolumn"/>
                      <w:rFonts w:ascii="Century Gothic" w:eastAsia="Century Gothic" w:hAnsi="Century Gothic" w:cs="Century Gothic"/>
                      <w:color w:val="343434"/>
                      <w:spacing w:val="4"/>
                      <w:sz w:val="22"/>
                      <w:szCs w:val="22"/>
                    </w:rPr>
                  </w:pPr>
                  <w:r>
                    <w:rPr>
                      <w:rStyle w:val="divdocumentjobtitle"/>
                      <w:rFonts w:ascii="Century Gothic" w:eastAsia="Century Gothic" w:hAnsi="Century Gothic" w:cs="Century Gothic"/>
                      <w:b/>
                      <w:bCs/>
                      <w:color w:val="343434"/>
                      <w:spacing w:val="4"/>
                    </w:rPr>
                    <w:t>General</w:t>
                  </w:r>
                  <w:r>
                    <w:rPr>
                      <w:rStyle w:val="divdocumentjobtitle"/>
                      <w:rFonts w:ascii="Century Gothic" w:eastAsia="Century Gothic" w:hAnsi="Century Gothic" w:cs="Century Gothic"/>
                      <w:b/>
                      <w:bCs/>
                      <w:color w:val="343434"/>
                      <w:spacing w:val="4"/>
                    </w:rPr>
                    <w:t xml:space="preserve"> Manager</w:t>
                  </w:r>
                </w:p>
                <w:p w:rsidR="006B372B" w:rsidRDefault="00FB1EDB">
                  <w:pPr>
                    <w:pStyle w:val="divdocumentright-boxsectionexperiencesinglecolumnpaddedline"/>
                    <w:spacing w:before="80" w:line="360" w:lineRule="atLeast"/>
                    <w:ind w:right="300"/>
                    <w:rPr>
                      <w:rStyle w:val="divdocumentright-boxdatetable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KATABE TRADE PVT. LTD.,</w:t>
                  </w:r>
                  <w:r>
                    <w:rPr>
                      <w:rStyle w:val="divdocumentright-boxdatetablesinglecolumn"/>
                      <w:rFonts w:ascii="Century Gothic" w:eastAsia="Century Gothic" w:hAnsi="Century Gothic" w:cs="Century Gothic"/>
                      <w:i/>
                      <w:iCs/>
                      <w:color w:val="343434"/>
                      <w:spacing w:val="4"/>
                      <w:sz w:val="22"/>
                      <w:szCs w:val="22"/>
                    </w:rPr>
                    <w:t xml:space="preserve"> </w:t>
                  </w:r>
                  <w:r>
                    <w:rPr>
                      <w:rStyle w:val="span"/>
                      <w:rFonts w:ascii="Century Gothic" w:eastAsia="Century Gothic" w:hAnsi="Century Gothic" w:cs="Century Gothic"/>
                      <w:i/>
                      <w:iCs/>
                      <w:color w:val="343434"/>
                      <w:spacing w:val="4"/>
                      <w:sz w:val="22"/>
                      <w:szCs w:val="22"/>
                    </w:rPr>
                    <w:t>JAIPUR, RAJASTHAN</w:t>
                  </w:r>
                </w:p>
                <w:p w:rsidR="006B372B" w:rsidRDefault="00FB1EDB">
                  <w:pPr>
                    <w:pStyle w:val="p"/>
                    <w:spacing w:line="360" w:lineRule="atLeast"/>
                    <w:ind w:right="300"/>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lastRenderedPageBreak/>
                    <w:t xml:space="preserve">Design and implemented sales plan and growth strategies to increase Leather sales in the </w:t>
                  </w:r>
                  <w:r>
                    <w:rPr>
                      <w:rStyle w:val="Strong1"/>
                      <w:rFonts w:ascii="Century Gothic" w:eastAsia="Century Gothic" w:hAnsi="Century Gothic" w:cs="Century Gothic"/>
                      <w:b/>
                      <w:bCs/>
                      <w:color w:val="343434"/>
                      <w:spacing w:val="4"/>
                      <w:sz w:val="22"/>
                      <w:szCs w:val="22"/>
                    </w:rPr>
                    <w:t>South Asia Region (i.e. INDIA, SRILANKA, NEPAL, BANGLADESH, and UAE and other GCC COUNTRIES</w:t>
                  </w:r>
                  <w:r>
                    <w:rPr>
                      <w:rStyle w:val="divdocumentright-boxdatetablesinglecolumn"/>
                      <w:rFonts w:ascii="Century Gothic" w:eastAsia="Century Gothic" w:hAnsi="Century Gothic" w:cs="Century Gothic"/>
                      <w:color w:val="343434"/>
                      <w:spacing w:val="4"/>
                      <w:sz w:val="22"/>
                      <w:szCs w:val="22"/>
                    </w:rPr>
                    <w:t>. Recruiting Field sales,</w:t>
                  </w:r>
                  <w:r>
                    <w:rPr>
                      <w:rStyle w:val="divdocumentright-boxdatetablesinglecolumn"/>
                      <w:rFonts w:ascii="Century Gothic" w:eastAsia="Century Gothic" w:hAnsi="Century Gothic" w:cs="Century Gothic"/>
                      <w:color w:val="343434"/>
                      <w:spacing w:val="4"/>
                      <w:sz w:val="22"/>
                      <w:szCs w:val="22"/>
                    </w:rPr>
                    <w:t xml:space="preserve"> sales training and managing sales performance to achieve sales objectives.</w:t>
                  </w:r>
                </w:p>
                <w:p w:rsidR="006B372B" w:rsidRDefault="00FB1EDB">
                  <w:pPr>
                    <w:pStyle w:val="divdocumentli"/>
                    <w:numPr>
                      <w:ilvl w:val="0"/>
                      <w:numId w:val="2"/>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 xml:space="preserve">Oversaw and improved Leather Hide deliveries worth more than $30 M per year almost 10-12 </w:t>
                  </w:r>
                  <w:proofErr w:type="gramStart"/>
                  <w:r>
                    <w:rPr>
                      <w:rStyle w:val="divdocumentright-boxdatetablesinglecolumn"/>
                      <w:rFonts w:ascii="Century Gothic" w:eastAsia="Century Gothic" w:hAnsi="Century Gothic" w:cs="Century Gothic"/>
                      <w:color w:val="343434"/>
                      <w:spacing w:val="4"/>
                      <w:sz w:val="22"/>
                      <w:szCs w:val="22"/>
                    </w:rPr>
                    <w:t>containers..</w:t>
                  </w:r>
                  <w:proofErr w:type="gramEnd"/>
                  <w:r>
                    <w:rPr>
                      <w:rStyle w:val="divdocumentright-boxdatetablesinglecolumn"/>
                      <w:rFonts w:ascii="Century Gothic" w:eastAsia="Century Gothic" w:hAnsi="Century Gothic" w:cs="Century Gothic"/>
                      <w:color w:val="343434"/>
                      <w:spacing w:val="4"/>
                      <w:sz w:val="22"/>
                      <w:szCs w:val="22"/>
                    </w:rPr>
                    <w:t xml:space="preserve"> through efficient coordination of production.</w:t>
                  </w:r>
                </w:p>
                <w:p w:rsidR="006B372B" w:rsidRDefault="00FB1EDB">
                  <w:pPr>
                    <w:pStyle w:val="divdocumentli"/>
                    <w:numPr>
                      <w:ilvl w:val="0"/>
                      <w:numId w:val="2"/>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Upgrade the sales team and imple</w:t>
                  </w:r>
                  <w:r>
                    <w:rPr>
                      <w:rStyle w:val="divdocumentright-boxdatetablesinglecolumn"/>
                      <w:rFonts w:ascii="Century Gothic" w:eastAsia="Century Gothic" w:hAnsi="Century Gothic" w:cs="Century Gothic"/>
                      <w:color w:val="343434"/>
                      <w:spacing w:val="4"/>
                      <w:sz w:val="22"/>
                      <w:szCs w:val="22"/>
                    </w:rPr>
                    <w:t>mented a new of winning.</w:t>
                  </w:r>
                </w:p>
                <w:p w:rsidR="006B372B" w:rsidRDefault="00FB1EDB">
                  <w:pPr>
                    <w:pStyle w:val="divdocumentli"/>
                    <w:numPr>
                      <w:ilvl w:val="0"/>
                      <w:numId w:val="2"/>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 xml:space="preserve">Participating International Trade Shows in </w:t>
                  </w:r>
                  <w:r>
                    <w:rPr>
                      <w:rStyle w:val="Strong1"/>
                      <w:rFonts w:ascii="Century Gothic" w:eastAsia="Century Gothic" w:hAnsi="Century Gothic" w:cs="Century Gothic"/>
                      <w:b/>
                      <w:bCs/>
                      <w:color w:val="343434"/>
                      <w:spacing w:val="4"/>
                      <w:sz w:val="22"/>
                      <w:szCs w:val="22"/>
                    </w:rPr>
                    <w:t xml:space="preserve">Dubai- Index, Italy </w:t>
                  </w:r>
                  <w:proofErr w:type="spellStart"/>
                  <w:r>
                    <w:rPr>
                      <w:rStyle w:val="Strong1"/>
                      <w:rFonts w:ascii="Century Gothic" w:eastAsia="Century Gothic" w:hAnsi="Century Gothic" w:cs="Century Gothic"/>
                      <w:b/>
                      <w:bCs/>
                      <w:color w:val="343434"/>
                      <w:spacing w:val="4"/>
                      <w:sz w:val="22"/>
                      <w:szCs w:val="22"/>
                    </w:rPr>
                    <w:t>Salone</w:t>
                  </w:r>
                  <w:proofErr w:type="spellEnd"/>
                  <w:r>
                    <w:rPr>
                      <w:rStyle w:val="Strong1"/>
                      <w:rFonts w:ascii="Century Gothic" w:eastAsia="Century Gothic" w:hAnsi="Century Gothic" w:cs="Century Gothic"/>
                      <w:b/>
                      <w:bCs/>
                      <w:color w:val="343434"/>
                      <w:spacing w:val="4"/>
                      <w:sz w:val="22"/>
                      <w:szCs w:val="22"/>
                    </w:rPr>
                    <w:t xml:space="preserve"> del Mobile Milan</w:t>
                  </w:r>
                  <w:r>
                    <w:rPr>
                      <w:rStyle w:val="divdocumentright-boxdatetablesinglecolumn"/>
                      <w:rFonts w:ascii="Century Gothic" w:eastAsia="Century Gothic" w:hAnsi="Century Gothic" w:cs="Century Gothic"/>
                      <w:color w:val="343434"/>
                      <w:spacing w:val="4"/>
                      <w:sz w:val="22"/>
                      <w:szCs w:val="22"/>
                    </w:rPr>
                    <w:t>, and other for generate new international market…</w:t>
                  </w:r>
                </w:p>
                <w:p w:rsidR="006B372B" w:rsidRDefault="00FB1EDB">
                  <w:pPr>
                    <w:pStyle w:val="divdocumentli"/>
                    <w:numPr>
                      <w:ilvl w:val="0"/>
                      <w:numId w:val="2"/>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Expertise in Developing Local and International Vendor for Leather supplies. from South Americ</w:t>
                  </w:r>
                  <w:r>
                    <w:rPr>
                      <w:rStyle w:val="divdocumentright-boxdatetablesinglecolumn"/>
                      <w:rFonts w:ascii="Century Gothic" w:eastAsia="Century Gothic" w:hAnsi="Century Gothic" w:cs="Century Gothic"/>
                      <w:color w:val="343434"/>
                      <w:spacing w:val="4"/>
                      <w:sz w:val="22"/>
                      <w:szCs w:val="22"/>
                    </w:rPr>
                    <w:t>a, Indonesia, and Africa Region.</w:t>
                  </w:r>
                </w:p>
                <w:p w:rsidR="006B372B" w:rsidRDefault="00FB1EDB">
                  <w:pPr>
                    <w:pStyle w:val="divdocumentli"/>
                    <w:numPr>
                      <w:ilvl w:val="0"/>
                      <w:numId w:val="2"/>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Import Export Documentation and coordinate with accounts team for smooth custom clearance.</w:t>
                  </w:r>
                </w:p>
              </w:tc>
            </w:tr>
          </w:tbl>
          <w:p w:rsidR="006B372B" w:rsidRDefault="006B372B">
            <w:pPr>
              <w:rPr>
                <w:vanish/>
              </w:rPr>
            </w:pPr>
          </w:p>
          <w:tbl>
            <w:tblPr>
              <w:tblStyle w:val="divdocumentsectionexperienceparagraph"/>
              <w:tblW w:w="0" w:type="auto"/>
              <w:tblCellSpacing w:w="0" w:type="dxa"/>
              <w:tblLayout w:type="fixed"/>
              <w:tblCellMar>
                <w:left w:w="0" w:type="dxa"/>
                <w:right w:w="0" w:type="dxa"/>
              </w:tblCellMar>
              <w:tblLook w:val="05E0" w:firstRow="1" w:lastRow="1" w:firstColumn="1" w:lastColumn="1" w:noHBand="0" w:noVBand="1"/>
            </w:tblPr>
            <w:tblGrid>
              <w:gridCol w:w="300"/>
              <w:gridCol w:w="1300"/>
              <w:gridCol w:w="520"/>
              <w:gridCol w:w="6440"/>
            </w:tblGrid>
            <w:tr w:rsidR="006B372B">
              <w:trPr>
                <w:tblCellSpacing w:w="0" w:type="dxa"/>
              </w:trPr>
              <w:tc>
                <w:tcPr>
                  <w:tcW w:w="300" w:type="dxa"/>
                  <w:tcMar>
                    <w:top w:w="200" w:type="dxa"/>
                    <w:left w:w="0" w:type="dxa"/>
                    <w:bottom w:w="0" w:type="dxa"/>
                    <w:right w:w="0" w:type="dxa"/>
                  </w:tcMar>
                  <w:hideMark/>
                </w:tcPr>
                <w:p w:rsidR="006B372B" w:rsidRDefault="00FB1EDB">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emptycell"/>
                      <w:rFonts w:ascii="Century Gothic" w:eastAsia="Century Gothic" w:hAnsi="Century Gothic" w:cs="Century Gothic"/>
                      <w:color w:val="343434"/>
                      <w:spacing w:val="4"/>
                      <w:sz w:val="22"/>
                      <w:szCs w:val="22"/>
                    </w:rPr>
                    <w:t> </w:t>
                  </w:r>
                </w:p>
              </w:tc>
              <w:tc>
                <w:tcPr>
                  <w:tcW w:w="1300" w:type="dxa"/>
                  <w:tcMar>
                    <w:top w:w="200" w:type="dxa"/>
                    <w:left w:w="0" w:type="dxa"/>
                    <w:bottom w:w="0" w:type="dxa"/>
                    <w:right w:w="0" w:type="dxa"/>
                  </w:tcMar>
                  <w:hideMark/>
                </w:tcPr>
                <w:p w:rsidR="006B372B" w:rsidRDefault="00FB1EDB">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color w:val="343434"/>
                      <w:spacing w:val="4"/>
                    </w:rPr>
                    <w:t>2007-05</w:t>
                  </w:r>
                  <w:r>
                    <w:rPr>
                      <w:rStyle w:val="span"/>
                      <w:rFonts w:ascii="Century Gothic" w:eastAsia="Century Gothic" w:hAnsi="Century Gothic" w:cs="Century Gothic"/>
                      <w:color w:val="343434"/>
                      <w:spacing w:val="4"/>
                      <w:sz w:val="22"/>
                      <w:szCs w:val="22"/>
                    </w:rPr>
                    <w:t xml:space="preserve"> - </w:t>
                  </w:r>
                  <w:r>
                    <w:rPr>
                      <w:rStyle w:val="divdocumentjobdates"/>
                      <w:rFonts w:ascii="Century Gothic" w:eastAsia="Century Gothic" w:hAnsi="Century Gothic" w:cs="Century Gothic"/>
                      <w:color w:val="343434"/>
                      <w:spacing w:val="4"/>
                    </w:rPr>
                    <w:t>2009-06</w:t>
                  </w:r>
                </w:p>
              </w:tc>
              <w:tc>
                <w:tcPr>
                  <w:tcW w:w="520" w:type="dxa"/>
                  <w:tcMar>
                    <w:top w:w="200" w:type="dxa"/>
                    <w:left w:w="0" w:type="dxa"/>
                    <w:bottom w:w="0" w:type="dxa"/>
                    <w:right w:w="0" w:type="dxa"/>
                  </w:tcMar>
                  <w:hideMark/>
                </w:tcPr>
                <w:p w:rsidR="006B372B" w:rsidRDefault="00FB1EDB">
                  <w:pPr>
                    <w:pStyle w:val="divdocumentemptycellParagraph"/>
                    <w:spacing w:line="360" w:lineRule="atLeast"/>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440" w:type="dxa"/>
                  <w:tcMar>
                    <w:top w:w="200" w:type="dxa"/>
                    <w:left w:w="0" w:type="dxa"/>
                    <w:bottom w:w="0" w:type="dxa"/>
                    <w:right w:w="0" w:type="dxa"/>
                  </w:tcMar>
                  <w:hideMark/>
                </w:tcPr>
                <w:p w:rsidR="006B372B" w:rsidRDefault="00FB1EDB">
                  <w:pPr>
                    <w:pStyle w:val="divdocumentright-boxsectionexperiencesinglecolumnpaddedline"/>
                    <w:spacing w:line="360" w:lineRule="atLeast"/>
                    <w:ind w:right="300"/>
                    <w:rPr>
                      <w:rStyle w:val="divdocumentright-boxdatetablesinglecolumn"/>
                      <w:rFonts w:ascii="Century Gothic" w:eastAsia="Century Gothic" w:hAnsi="Century Gothic" w:cs="Century Gothic"/>
                      <w:color w:val="343434"/>
                      <w:spacing w:val="4"/>
                      <w:sz w:val="22"/>
                      <w:szCs w:val="22"/>
                    </w:rPr>
                  </w:pPr>
                  <w:r>
                    <w:rPr>
                      <w:rStyle w:val="divdocumentjobtitle"/>
                      <w:rFonts w:ascii="Century Gothic" w:eastAsia="Century Gothic" w:hAnsi="Century Gothic" w:cs="Century Gothic"/>
                      <w:b/>
                      <w:bCs/>
                      <w:color w:val="343434"/>
                      <w:spacing w:val="4"/>
                    </w:rPr>
                    <w:t>Sales Manager</w:t>
                  </w:r>
                </w:p>
                <w:p w:rsidR="006B372B" w:rsidRDefault="00FB1EDB">
                  <w:pPr>
                    <w:pStyle w:val="divdocumentright-boxsectionexperiencesinglecolumnpaddedline"/>
                    <w:spacing w:before="80" w:line="360" w:lineRule="atLeast"/>
                    <w:ind w:right="300"/>
                    <w:rPr>
                      <w:rStyle w:val="divdocumentright-boxdatetable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 xml:space="preserve">FUTURE </w:t>
                  </w:r>
                  <w:proofErr w:type="gramStart"/>
                  <w:r>
                    <w:rPr>
                      <w:rStyle w:val="span"/>
                      <w:rFonts w:ascii="Century Gothic" w:eastAsia="Century Gothic" w:hAnsi="Century Gothic" w:cs="Century Gothic"/>
                      <w:i/>
                      <w:iCs/>
                      <w:color w:val="343434"/>
                      <w:spacing w:val="4"/>
                      <w:sz w:val="22"/>
                      <w:szCs w:val="22"/>
                    </w:rPr>
                    <w:t>FINMART ,</w:t>
                  </w:r>
                  <w:proofErr w:type="gramEnd"/>
                  <w:r>
                    <w:rPr>
                      <w:rStyle w:val="divdocumentright-boxdatetablesinglecolumn"/>
                      <w:rFonts w:ascii="Century Gothic" w:eastAsia="Century Gothic" w:hAnsi="Century Gothic" w:cs="Century Gothic"/>
                      <w:i/>
                      <w:iCs/>
                      <w:color w:val="343434"/>
                      <w:spacing w:val="4"/>
                      <w:sz w:val="22"/>
                      <w:szCs w:val="22"/>
                    </w:rPr>
                    <w:t xml:space="preserve"> </w:t>
                  </w:r>
                  <w:r>
                    <w:rPr>
                      <w:rStyle w:val="span"/>
                      <w:rFonts w:ascii="Century Gothic" w:eastAsia="Century Gothic" w:hAnsi="Century Gothic" w:cs="Century Gothic"/>
                      <w:i/>
                      <w:iCs/>
                      <w:color w:val="343434"/>
                      <w:spacing w:val="4"/>
                      <w:sz w:val="22"/>
                      <w:szCs w:val="22"/>
                    </w:rPr>
                    <w:t>Ahmedabad, Gujarat</w:t>
                  </w:r>
                </w:p>
                <w:p w:rsidR="006B372B" w:rsidRDefault="00FB1EDB">
                  <w:pPr>
                    <w:pStyle w:val="p"/>
                    <w:spacing w:line="360" w:lineRule="atLeast"/>
                    <w:ind w:right="300"/>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 xml:space="preserve">Reporting directly to branch manager, established and </w:t>
                  </w:r>
                  <w:r>
                    <w:rPr>
                      <w:rStyle w:val="divdocumentright-boxdatetablesinglecolumn"/>
                      <w:rFonts w:ascii="Century Gothic" w:eastAsia="Century Gothic" w:hAnsi="Century Gothic" w:cs="Century Gothic"/>
                      <w:color w:val="343434"/>
                      <w:spacing w:val="4"/>
                      <w:sz w:val="22"/>
                      <w:szCs w:val="22"/>
                    </w:rPr>
                    <w:t>built the initial sales team to prepare consumer loans for individuals. Recruit and develop sales team for consumer loans to expand business and achieve sales target in the given territory.</w:t>
                  </w:r>
                </w:p>
                <w:p w:rsidR="006B372B" w:rsidRDefault="00FB1EDB">
                  <w:pPr>
                    <w:pStyle w:val="divdocumentli"/>
                    <w:numPr>
                      <w:ilvl w:val="0"/>
                      <w:numId w:val="3"/>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Delivered YOY sales growth (2008 to 2010).</w:t>
                  </w:r>
                </w:p>
                <w:p w:rsidR="006B372B" w:rsidRDefault="00FB1EDB">
                  <w:pPr>
                    <w:pStyle w:val="divdocumentli"/>
                    <w:numPr>
                      <w:ilvl w:val="0"/>
                      <w:numId w:val="3"/>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Implement sales strateg</w:t>
                  </w:r>
                  <w:r>
                    <w:rPr>
                      <w:rStyle w:val="divdocumentright-boxdatetablesinglecolumn"/>
                      <w:rFonts w:ascii="Century Gothic" w:eastAsia="Century Gothic" w:hAnsi="Century Gothic" w:cs="Century Gothic"/>
                      <w:color w:val="343434"/>
                      <w:spacing w:val="4"/>
                      <w:sz w:val="22"/>
                      <w:szCs w:val="22"/>
                    </w:rPr>
                    <w:t>ies to generate and achieve sales targets.</w:t>
                  </w:r>
                </w:p>
                <w:p w:rsidR="006B372B" w:rsidRDefault="00FB1EDB">
                  <w:pPr>
                    <w:pStyle w:val="divdocumentli"/>
                    <w:numPr>
                      <w:ilvl w:val="0"/>
                      <w:numId w:val="3"/>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 xml:space="preserve">Facilitate marketing team inside BB for consumer loans </w:t>
                  </w:r>
                  <w:proofErr w:type="spellStart"/>
                  <w:proofErr w:type="gramStart"/>
                  <w:r>
                    <w:rPr>
                      <w:rStyle w:val="divdocumentright-boxdatetablesinglecolumn"/>
                      <w:rFonts w:ascii="Century Gothic" w:eastAsia="Century Gothic" w:hAnsi="Century Gothic" w:cs="Century Gothic"/>
                      <w:color w:val="343434"/>
                      <w:spacing w:val="4"/>
                      <w:sz w:val="22"/>
                      <w:szCs w:val="22"/>
                    </w:rPr>
                    <w:t>products.Devoted</w:t>
                  </w:r>
                  <w:proofErr w:type="spellEnd"/>
                  <w:proofErr w:type="gramEnd"/>
                  <w:r>
                    <w:rPr>
                      <w:rStyle w:val="divdocumentright-boxdatetablesinglecolumn"/>
                      <w:rFonts w:ascii="Century Gothic" w:eastAsia="Century Gothic" w:hAnsi="Century Gothic" w:cs="Century Gothic"/>
                      <w:color w:val="343434"/>
                      <w:spacing w:val="4"/>
                      <w:sz w:val="22"/>
                      <w:szCs w:val="22"/>
                    </w:rPr>
                    <w:t xml:space="preserve"> special emphasis to punctuality and worked to maintain outstanding attendance record, consistently arriving to work ready to start immediatel</w:t>
                  </w:r>
                  <w:r>
                    <w:rPr>
                      <w:rStyle w:val="divdocumentright-boxdatetablesinglecolumn"/>
                      <w:rFonts w:ascii="Century Gothic" w:eastAsia="Century Gothic" w:hAnsi="Century Gothic" w:cs="Century Gothic"/>
                      <w:color w:val="343434"/>
                      <w:spacing w:val="4"/>
                      <w:sz w:val="22"/>
                      <w:szCs w:val="22"/>
                    </w:rPr>
                    <w:t>y.</w:t>
                  </w:r>
                </w:p>
                <w:p w:rsidR="006B372B" w:rsidRDefault="00FB1EDB">
                  <w:pPr>
                    <w:pStyle w:val="divdocumentli"/>
                    <w:numPr>
                      <w:ilvl w:val="0"/>
                      <w:numId w:val="3"/>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Devoted special emphasis to punctuality and worked to maintain outstanding attendance record, consistently arriving to work ready to start immediately.</w:t>
                  </w:r>
                </w:p>
                <w:p w:rsidR="000C215B" w:rsidRDefault="000C215B" w:rsidP="000C215B">
                  <w:pPr>
                    <w:pStyle w:val="divdocumentli"/>
                    <w:spacing w:line="360" w:lineRule="atLeast"/>
                    <w:ind w:left="300" w:right="300"/>
                    <w:rPr>
                      <w:rStyle w:val="divdocumentright-boxdatetablesinglecolumn"/>
                      <w:rFonts w:ascii="Century Gothic" w:eastAsia="Century Gothic" w:hAnsi="Century Gothic" w:cs="Century Gothic"/>
                      <w:color w:val="343434"/>
                      <w:spacing w:val="4"/>
                      <w:sz w:val="22"/>
                      <w:szCs w:val="22"/>
                    </w:rPr>
                  </w:pPr>
                </w:p>
              </w:tc>
            </w:tr>
          </w:tbl>
          <w:p w:rsidR="006B372B" w:rsidRDefault="006B372B">
            <w:pPr>
              <w:rPr>
                <w:vanish/>
              </w:rPr>
            </w:pPr>
          </w:p>
          <w:tbl>
            <w:tblPr>
              <w:tblStyle w:val="divdocumentsectionexperienceparagraph"/>
              <w:tblW w:w="0" w:type="auto"/>
              <w:tblCellSpacing w:w="0" w:type="dxa"/>
              <w:tblLayout w:type="fixed"/>
              <w:tblCellMar>
                <w:left w:w="0" w:type="dxa"/>
                <w:right w:w="0" w:type="dxa"/>
              </w:tblCellMar>
              <w:tblLook w:val="05E0" w:firstRow="1" w:lastRow="1" w:firstColumn="1" w:lastColumn="1" w:noHBand="0" w:noVBand="1"/>
            </w:tblPr>
            <w:tblGrid>
              <w:gridCol w:w="300"/>
              <w:gridCol w:w="1300"/>
              <w:gridCol w:w="520"/>
              <w:gridCol w:w="6440"/>
            </w:tblGrid>
            <w:tr w:rsidR="006B372B">
              <w:trPr>
                <w:tblCellSpacing w:w="0" w:type="dxa"/>
              </w:trPr>
              <w:tc>
                <w:tcPr>
                  <w:tcW w:w="300" w:type="dxa"/>
                  <w:tcMar>
                    <w:top w:w="200" w:type="dxa"/>
                    <w:left w:w="0" w:type="dxa"/>
                    <w:bottom w:w="0" w:type="dxa"/>
                    <w:right w:w="0" w:type="dxa"/>
                  </w:tcMar>
                  <w:hideMark/>
                </w:tcPr>
                <w:p w:rsidR="006B372B" w:rsidRDefault="00FB1EDB">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emptycell"/>
                      <w:rFonts w:ascii="Century Gothic" w:eastAsia="Century Gothic" w:hAnsi="Century Gothic" w:cs="Century Gothic"/>
                      <w:color w:val="343434"/>
                      <w:spacing w:val="4"/>
                      <w:sz w:val="22"/>
                      <w:szCs w:val="22"/>
                    </w:rPr>
                    <w:lastRenderedPageBreak/>
                    <w:t> </w:t>
                  </w:r>
                </w:p>
              </w:tc>
              <w:tc>
                <w:tcPr>
                  <w:tcW w:w="1300" w:type="dxa"/>
                  <w:tcMar>
                    <w:top w:w="200" w:type="dxa"/>
                    <w:left w:w="0" w:type="dxa"/>
                    <w:bottom w:w="0" w:type="dxa"/>
                    <w:right w:w="0" w:type="dxa"/>
                  </w:tcMar>
                  <w:hideMark/>
                </w:tcPr>
                <w:p w:rsidR="006B372B" w:rsidRDefault="00FB1EDB">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color w:val="343434"/>
                      <w:spacing w:val="4"/>
                    </w:rPr>
                    <w:t>2004-07</w:t>
                  </w:r>
                  <w:r>
                    <w:rPr>
                      <w:rStyle w:val="span"/>
                      <w:rFonts w:ascii="Century Gothic" w:eastAsia="Century Gothic" w:hAnsi="Century Gothic" w:cs="Century Gothic"/>
                      <w:color w:val="343434"/>
                      <w:spacing w:val="4"/>
                      <w:sz w:val="22"/>
                      <w:szCs w:val="22"/>
                    </w:rPr>
                    <w:t xml:space="preserve"> - </w:t>
                  </w:r>
                  <w:r>
                    <w:rPr>
                      <w:rStyle w:val="divdocumentjobdates"/>
                      <w:rFonts w:ascii="Century Gothic" w:eastAsia="Century Gothic" w:hAnsi="Century Gothic" w:cs="Century Gothic"/>
                      <w:color w:val="343434"/>
                      <w:spacing w:val="4"/>
                    </w:rPr>
                    <w:t>2007-09</w:t>
                  </w:r>
                </w:p>
              </w:tc>
              <w:tc>
                <w:tcPr>
                  <w:tcW w:w="520" w:type="dxa"/>
                  <w:tcMar>
                    <w:top w:w="200" w:type="dxa"/>
                    <w:left w:w="0" w:type="dxa"/>
                    <w:bottom w:w="0" w:type="dxa"/>
                    <w:right w:w="0" w:type="dxa"/>
                  </w:tcMar>
                  <w:hideMark/>
                </w:tcPr>
                <w:p w:rsidR="006B372B" w:rsidRDefault="00FB1EDB">
                  <w:pPr>
                    <w:pStyle w:val="divdocumentemptycellParagraph"/>
                    <w:spacing w:line="360" w:lineRule="atLeast"/>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440" w:type="dxa"/>
                  <w:tcMar>
                    <w:top w:w="200" w:type="dxa"/>
                    <w:left w:w="0" w:type="dxa"/>
                    <w:bottom w:w="0" w:type="dxa"/>
                    <w:right w:w="0" w:type="dxa"/>
                  </w:tcMar>
                  <w:hideMark/>
                </w:tcPr>
                <w:p w:rsidR="006B372B" w:rsidRDefault="00FB1EDB">
                  <w:pPr>
                    <w:pStyle w:val="divdocumentright-boxsectionexperiencesinglecolumnpaddedline"/>
                    <w:spacing w:line="360" w:lineRule="atLeast"/>
                    <w:ind w:right="300"/>
                    <w:rPr>
                      <w:rStyle w:val="divdocumentright-boxdatetablesinglecolumn"/>
                      <w:rFonts w:ascii="Century Gothic" w:eastAsia="Century Gothic" w:hAnsi="Century Gothic" w:cs="Century Gothic"/>
                      <w:color w:val="343434"/>
                      <w:spacing w:val="4"/>
                      <w:sz w:val="22"/>
                      <w:szCs w:val="22"/>
                    </w:rPr>
                  </w:pPr>
                  <w:r>
                    <w:rPr>
                      <w:rStyle w:val="divdocumentjobtitle"/>
                      <w:rFonts w:ascii="Century Gothic" w:eastAsia="Century Gothic" w:hAnsi="Century Gothic" w:cs="Century Gothic"/>
                      <w:b/>
                      <w:bCs/>
                      <w:color w:val="343434"/>
                      <w:spacing w:val="4"/>
                    </w:rPr>
                    <w:t>Senior Sales Executive</w:t>
                  </w:r>
                </w:p>
                <w:p w:rsidR="006B372B" w:rsidRDefault="00FB1EDB">
                  <w:pPr>
                    <w:pStyle w:val="divdocumentright-boxsectionexperiencesinglecolumnpaddedline"/>
                    <w:spacing w:before="80" w:line="360" w:lineRule="atLeast"/>
                    <w:ind w:right="300"/>
                    <w:rPr>
                      <w:rStyle w:val="divdocumentright-boxdatetable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I-Solution (ICICI BANK),</w:t>
                  </w:r>
                  <w:r>
                    <w:rPr>
                      <w:rStyle w:val="divdocumentright-boxdatetablesinglecolumn"/>
                      <w:rFonts w:ascii="Century Gothic" w:eastAsia="Century Gothic" w:hAnsi="Century Gothic" w:cs="Century Gothic"/>
                      <w:i/>
                      <w:iCs/>
                      <w:color w:val="343434"/>
                      <w:spacing w:val="4"/>
                      <w:sz w:val="22"/>
                      <w:szCs w:val="22"/>
                    </w:rPr>
                    <w:t xml:space="preserve"> </w:t>
                  </w:r>
                  <w:r>
                    <w:rPr>
                      <w:rStyle w:val="span"/>
                      <w:rFonts w:ascii="Century Gothic" w:eastAsia="Century Gothic" w:hAnsi="Century Gothic" w:cs="Century Gothic"/>
                      <w:i/>
                      <w:iCs/>
                      <w:color w:val="343434"/>
                      <w:spacing w:val="4"/>
                      <w:sz w:val="22"/>
                      <w:szCs w:val="22"/>
                    </w:rPr>
                    <w:t>Ahmedabad, Gujarat</w:t>
                  </w:r>
                </w:p>
                <w:p w:rsidR="006B372B" w:rsidRDefault="00FB1EDB">
                  <w:pPr>
                    <w:pStyle w:val="p"/>
                    <w:spacing w:line="360" w:lineRule="atLeast"/>
                    <w:ind w:right="300"/>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 xml:space="preserve">Reporting </w:t>
                  </w:r>
                  <w:r>
                    <w:rPr>
                      <w:rStyle w:val="divdocumentright-boxdatetablesinglecolumn"/>
                      <w:rFonts w:ascii="Century Gothic" w:eastAsia="Century Gothic" w:hAnsi="Century Gothic" w:cs="Century Gothic"/>
                      <w:color w:val="343434"/>
                      <w:spacing w:val="4"/>
                      <w:sz w:val="22"/>
                      <w:szCs w:val="22"/>
                    </w:rPr>
                    <w:t xml:space="preserve">directly to Sales manager (Personal Loans), established and built new DSA. Handling Sales team for DSA. Recruit and develop sales team for Personal loans to expand business and achieve sales target in the given </w:t>
                  </w:r>
                  <w:proofErr w:type="gramStart"/>
                  <w:r>
                    <w:rPr>
                      <w:rStyle w:val="divdocumentright-boxdatetablesinglecolumn"/>
                      <w:rFonts w:ascii="Century Gothic" w:eastAsia="Century Gothic" w:hAnsi="Century Gothic" w:cs="Century Gothic"/>
                      <w:color w:val="343434"/>
                      <w:spacing w:val="4"/>
                      <w:sz w:val="22"/>
                      <w:szCs w:val="22"/>
                    </w:rPr>
                    <w:t>territory..</w:t>
                  </w:r>
                  <w:proofErr w:type="gramEnd"/>
                </w:p>
                <w:p w:rsidR="006B372B" w:rsidRDefault="00FB1EDB">
                  <w:pPr>
                    <w:pStyle w:val="divdocumentli"/>
                    <w:numPr>
                      <w:ilvl w:val="0"/>
                      <w:numId w:val="4"/>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 xml:space="preserve">Implement sales strategies to </w:t>
                  </w:r>
                  <w:r>
                    <w:rPr>
                      <w:rStyle w:val="divdocumentright-boxdatetablesinglecolumn"/>
                      <w:rFonts w:ascii="Century Gothic" w:eastAsia="Century Gothic" w:hAnsi="Century Gothic" w:cs="Century Gothic"/>
                      <w:color w:val="343434"/>
                      <w:spacing w:val="4"/>
                      <w:sz w:val="22"/>
                      <w:szCs w:val="22"/>
                    </w:rPr>
                    <w:t>generate and achieve sales targets.</w:t>
                  </w:r>
                </w:p>
                <w:p w:rsidR="006B372B" w:rsidRDefault="00FB1EDB">
                  <w:pPr>
                    <w:pStyle w:val="divdocumentli"/>
                    <w:numPr>
                      <w:ilvl w:val="0"/>
                      <w:numId w:val="4"/>
                    </w:numPr>
                    <w:spacing w:line="360" w:lineRule="atLeast"/>
                    <w:ind w:left="300" w:right="300" w:hanging="301"/>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Facilitate DSA sales team for financial products, training to sales force for personal loans (ICICI BANK) products.</w:t>
                  </w:r>
                </w:p>
              </w:tc>
            </w:tr>
          </w:tbl>
          <w:p w:rsidR="006B372B" w:rsidRDefault="00FB1EDB">
            <w:pPr>
              <w:pStyle w:val="divdocumentsectiongapdiv"/>
              <w:rPr>
                <w:rStyle w:val="divdocumentright-box"/>
                <w:rFonts w:ascii="Century Gothic" w:eastAsia="Century Gothic" w:hAnsi="Century Gothic" w:cs="Century Gothic"/>
                <w:sz w:val="14"/>
                <w:szCs w:val="14"/>
              </w:rPr>
            </w:pPr>
            <w:r>
              <w:rPr>
                <w:rStyle w:val="divdocumentright-box"/>
                <w:rFonts w:ascii="Century Gothic" w:eastAsia="Century Gothic" w:hAnsi="Century Gothic" w:cs="Century Gothic"/>
                <w:sz w:val="14"/>
                <w:szCs w:val="14"/>
              </w:rPr>
              <w:t> </w:t>
            </w:r>
          </w:p>
          <w:tbl>
            <w:tblPr>
              <w:tblStyle w:val="divdocumentleft-boxdivheading"/>
              <w:tblW w:w="5000" w:type="pct"/>
              <w:tblCellSpacing w:w="0" w:type="dxa"/>
              <w:tblBorders>
                <w:top w:val="single" w:sz="8" w:space="0" w:color="D5D6D6"/>
                <w:bottom w:val="single" w:sz="8" w:space="0" w:color="D5D6D6"/>
              </w:tblBorders>
              <w:tblLayout w:type="fixed"/>
              <w:tblCellMar>
                <w:top w:w="160" w:type="dxa"/>
                <w:left w:w="0" w:type="dxa"/>
                <w:bottom w:w="160" w:type="dxa"/>
                <w:right w:w="0" w:type="dxa"/>
              </w:tblCellMar>
              <w:tblLook w:val="05E0" w:firstRow="1" w:lastRow="1" w:firstColumn="1" w:lastColumn="1" w:noHBand="0" w:noVBand="1"/>
            </w:tblPr>
            <w:tblGrid>
              <w:gridCol w:w="8696"/>
            </w:tblGrid>
            <w:tr w:rsidR="006B372B">
              <w:trPr>
                <w:tblCellSpacing w:w="0" w:type="dxa"/>
              </w:trPr>
              <w:tc>
                <w:tcPr>
                  <w:tcW w:w="5000" w:type="pct"/>
                  <w:shd w:val="clear" w:color="auto" w:fill="FFFFFF"/>
                  <w:tcMar>
                    <w:top w:w="60" w:type="dxa"/>
                    <w:left w:w="80" w:type="dxa"/>
                    <w:bottom w:w="60" w:type="dxa"/>
                    <w:right w:w="80" w:type="dxa"/>
                  </w:tcMar>
                  <w:vAlign w:val="bottom"/>
                  <w:hideMark/>
                </w:tcPr>
                <w:p w:rsidR="006B372B" w:rsidRDefault="00FB1EDB">
                  <w:pPr>
                    <w:pStyle w:val="divdocumentleft-boxdivsectiontitleParagraph"/>
                    <w:pBdr>
                      <w:top w:val="none" w:sz="0" w:space="3" w:color="auto"/>
                      <w:left w:val="none" w:sz="0" w:space="4" w:color="auto"/>
                      <w:bottom w:val="none" w:sz="0" w:space="3" w:color="auto"/>
                      <w:right w:val="none" w:sz="0" w:space="4" w:color="auto"/>
                    </w:pBdr>
                    <w:shd w:val="clear" w:color="auto" w:fill="auto"/>
                    <w:spacing w:line="380" w:lineRule="atLeast"/>
                    <w:ind w:left="240" w:right="240"/>
                    <w:rPr>
                      <w:rStyle w:val="divdocumentleft-boxdivsectiontitle"/>
                      <w:rFonts w:ascii="Century Gothic" w:eastAsia="Century Gothic" w:hAnsi="Century Gothic" w:cs="Century Gothic"/>
                      <w:b/>
                      <w:bCs/>
                      <w:color w:val="002E58"/>
                      <w:sz w:val="32"/>
                      <w:szCs w:val="32"/>
                      <w:shd w:val="clear" w:color="auto" w:fill="auto"/>
                    </w:rPr>
                  </w:pPr>
                  <w:r>
                    <w:rPr>
                      <w:rStyle w:val="divdocumentleft-boxdivsectiontitle"/>
                      <w:rFonts w:ascii="Century Gothic" w:eastAsia="Century Gothic" w:hAnsi="Century Gothic" w:cs="Century Gothic"/>
                      <w:b/>
                      <w:bCs/>
                      <w:color w:val="002E58"/>
                      <w:sz w:val="32"/>
                      <w:szCs w:val="32"/>
                      <w:shd w:val="clear" w:color="auto" w:fill="auto"/>
                    </w:rPr>
                    <w:t>Education</w:t>
                  </w:r>
                </w:p>
              </w:tc>
            </w:tr>
          </w:tbl>
          <w:p w:rsidR="006B372B" w:rsidRDefault="00FB1EDB">
            <w:pPr>
              <w:pStyle w:val="left-boxheadinggapdiv"/>
              <w:rPr>
                <w:rStyle w:val="divdocumentright-box"/>
                <w:rFonts w:ascii="Century Gothic" w:eastAsia="Century Gothic" w:hAnsi="Century Gothic" w:cs="Century Gothic"/>
              </w:rPr>
            </w:pPr>
            <w:r>
              <w:rPr>
                <w:rStyle w:val="divdocumentright-box"/>
                <w:rFonts w:ascii="Century Gothic" w:eastAsia="Century Gothic" w:hAnsi="Century Gothic" w:cs="Century Gothic"/>
              </w:rPr>
              <w:t> </w:t>
            </w:r>
          </w:p>
          <w:tbl>
            <w:tblPr>
              <w:tblStyle w:val="divdocumentsectioneducationparagraph"/>
              <w:tblW w:w="0" w:type="auto"/>
              <w:tblCellSpacing w:w="0" w:type="dxa"/>
              <w:tblLayout w:type="fixed"/>
              <w:tblCellMar>
                <w:left w:w="0" w:type="dxa"/>
                <w:right w:w="0" w:type="dxa"/>
              </w:tblCellMar>
              <w:tblLook w:val="05E0" w:firstRow="1" w:lastRow="1" w:firstColumn="1" w:lastColumn="1" w:noHBand="0" w:noVBand="1"/>
            </w:tblPr>
            <w:tblGrid>
              <w:gridCol w:w="300"/>
              <w:gridCol w:w="1300"/>
              <w:gridCol w:w="520"/>
              <w:gridCol w:w="6440"/>
            </w:tblGrid>
            <w:tr w:rsidR="006B372B">
              <w:trPr>
                <w:tblCellSpacing w:w="0" w:type="dxa"/>
              </w:trPr>
              <w:tc>
                <w:tcPr>
                  <w:tcW w:w="300" w:type="dxa"/>
                  <w:tcMar>
                    <w:top w:w="0" w:type="dxa"/>
                    <w:left w:w="0" w:type="dxa"/>
                    <w:bottom w:w="0" w:type="dxa"/>
                    <w:right w:w="0" w:type="dxa"/>
                  </w:tcMar>
                  <w:hideMark/>
                </w:tcPr>
                <w:p w:rsidR="006B372B" w:rsidRDefault="00FB1EDB">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emptycell"/>
                      <w:rFonts w:ascii="Century Gothic" w:eastAsia="Century Gothic" w:hAnsi="Century Gothic" w:cs="Century Gothic"/>
                      <w:color w:val="343434"/>
                      <w:spacing w:val="4"/>
                      <w:sz w:val="22"/>
                      <w:szCs w:val="22"/>
                    </w:rPr>
                    <w:t> </w:t>
                  </w:r>
                </w:p>
              </w:tc>
              <w:tc>
                <w:tcPr>
                  <w:tcW w:w="1300" w:type="dxa"/>
                  <w:tcMar>
                    <w:top w:w="0" w:type="dxa"/>
                    <w:left w:w="0" w:type="dxa"/>
                    <w:bottom w:w="0" w:type="dxa"/>
                    <w:right w:w="0" w:type="dxa"/>
                  </w:tcMar>
                  <w:hideMark/>
                </w:tcPr>
                <w:p w:rsidR="006B372B" w:rsidRDefault="00FB1EDB">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color w:val="343434"/>
                      <w:spacing w:val="4"/>
                    </w:rPr>
                    <w:t>1993-07</w:t>
                  </w:r>
                  <w:r>
                    <w:rPr>
                      <w:rStyle w:val="span"/>
                      <w:rFonts w:ascii="Century Gothic" w:eastAsia="Century Gothic" w:hAnsi="Century Gothic" w:cs="Century Gothic"/>
                      <w:color w:val="343434"/>
                      <w:spacing w:val="4"/>
                      <w:sz w:val="22"/>
                      <w:szCs w:val="22"/>
                    </w:rPr>
                    <w:t xml:space="preserve"> - </w:t>
                  </w:r>
                  <w:r>
                    <w:rPr>
                      <w:rStyle w:val="divdocumentjobdates"/>
                      <w:rFonts w:ascii="Century Gothic" w:eastAsia="Century Gothic" w:hAnsi="Century Gothic" w:cs="Century Gothic"/>
                      <w:color w:val="343434"/>
                      <w:spacing w:val="4"/>
                    </w:rPr>
                    <w:t>1994-03</w:t>
                  </w:r>
                </w:p>
              </w:tc>
              <w:tc>
                <w:tcPr>
                  <w:tcW w:w="520" w:type="dxa"/>
                  <w:tcMar>
                    <w:top w:w="0" w:type="dxa"/>
                    <w:left w:w="0" w:type="dxa"/>
                    <w:bottom w:w="0" w:type="dxa"/>
                    <w:right w:w="0" w:type="dxa"/>
                  </w:tcMar>
                  <w:hideMark/>
                </w:tcPr>
                <w:p w:rsidR="006B372B" w:rsidRDefault="00FB1EDB">
                  <w:pPr>
                    <w:pStyle w:val="divdocumentemptycellParagraph"/>
                    <w:spacing w:line="360" w:lineRule="atLeast"/>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440" w:type="dxa"/>
                  <w:tcMar>
                    <w:top w:w="0" w:type="dxa"/>
                    <w:left w:w="0" w:type="dxa"/>
                    <w:bottom w:w="0" w:type="dxa"/>
                    <w:right w:w="0" w:type="dxa"/>
                  </w:tcMar>
                  <w:hideMark/>
                </w:tcPr>
                <w:p w:rsidR="006B372B" w:rsidRDefault="00FB1EDB">
                  <w:pPr>
                    <w:pStyle w:val="divdocumentright-boxsectioneducationsinglecolumnpaddedline"/>
                    <w:spacing w:after="80" w:line="360" w:lineRule="atLeast"/>
                    <w:ind w:right="300"/>
                    <w:rPr>
                      <w:rStyle w:val="divdocumentright-boxdatetablesinglecolumn"/>
                      <w:rFonts w:ascii="Century Gothic" w:eastAsia="Century Gothic" w:hAnsi="Century Gothic" w:cs="Century Gothic"/>
                      <w:b/>
                      <w:bCs/>
                      <w:color w:val="343434"/>
                      <w:spacing w:val="4"/>
                      <w:sz w:val="22"/>
                      <w:szCs w:val="22"/>
                    </w:rPr>
                  </w:pPr>
                  <w:r>
                    <w:rPr>
                      <w:rStyle w:val="divdocumentprogramline"/>
                      <w:rFonts w:ascii="Century Gothic" w:eastAsia="Century Gothic" w:hAnsi="Century Gothic" w:cs="Century Gothic"/>
                      <w:b/>
                      <w:bCs/>
                      <w:color w:val="343434"/>
                      <w:spacing w:val="4"/>
                    </w:rPr>
                    <w:t>All Subject</w:t>
                  </w:r>
                </w:p>
                <w:p w:rsidR="006B372B" w:rsidRDefault="00FB1EDB">
                  <w:pPr>
                    <w:pStyle w:val="divdocumentright-boxsectioneducationsinglecolumnpaddedline"/>
                    <w:spacing w:line="360" w:lineRule="atLeast"/>
                    <w:ind w:right="300"/>
                    <w:rPr>
                      <w:rStyle w:val="divdocumentright-boxdatetablesinglecolumn"/>
                      <w:rFonts w:ascii="Century Gothic" w:eastAsia="Century Gothic" w:hAnsi="Century Gothic" w:cs="Century Gothic"/>
                      <w:i/>
                      <w:iCs/>
                      <w:color w:val="343434"/>
                      <w:spacing w:val="4"/>
                      <w:sz w:val="22"/>
                      <w:szCs w:val="22"/>
                    </w:rPr>
                  </w:pPr>
                  <w:proofErr w:type="spellStart"/>
                  <w:r>
                    <w:rPr>
                      <w:rStyle w:val="span"/>
                      <w:rFonts w:ascii="Century Gothic" w:eastAsia="Century Gothic" w:hAnsi="Century Gothic" w:cs="Century Gothic"/>
                      <w:i/>
                      <w:iCs/>
                      <w:color w:val="343434"/>
                      <w:spacing w:val="4"/>
                      <w:sz w:val="22"/>
                      <w:szCs w:val="22"/>
                    </w:rPr>
                    <w:t>Alok</w:t>
                  </w:r>
                  <w:proofErr w:type="spellEnd"/>
                  <w:r>
                    <w:rPr>
                      <w:rStyle w:val="span"/>
                      <w:rFonts w:ascii="Century Gothic" w:eastAsia="Century Gothic" w:hAnsi="Century Gothic" w:cs="Century Gothic"/>
                      <w:i/>
                      <w:iCs/>
                      <w:color w:val="343434"/>
                      <w:spacing w:val="4"/>
                      <w:sz w:val="22"/>
                      <w:szCs w:val="22"/>
                    </w:rPr>
                    <w:t xml:space="preserve"> Si. Hi. Sec. School - </w:t>
                  </w:r>
                  <w:r>
                    <w:rPr>
                      <w:rStyle w:val="divdocumenteducationjoblocation"/>
                      <w:rFonts w:ascii="Century Gothic" w:eastAsia="Century Gothic" w:hAnsi="Century Gothic" w:cs="Century Gothic"/>
                      <w:color w:val="343434"/>
                      <w:spacing w:val="4"/>
                      <w:sz w:val="22"/>
                      <w:szCs w:val="22"/>
                    </w:rPr>
                    <w:t>Udaipur</w:t>
                  </w:r>
                  <w:r>
                    <w:rPr>
                      <w:rStyle w:val="divdocumentright-boxdatetablesinglecolumn"/>
                      <w:rFonts w:ascii="Century Gothic" w:eastAsia="Century Gothic" w:hAnsi="Century Gothic" w:cs="Century Gothic"/>
                      <w:i/>
                      <w:iCs/>
                      <w:color w:val="343434"/>
                      <w:spacing w:val="4"/>
                      <w:sz w:val="22"/>
                      <w:szCs w:val="22"/>
                    </w:rPr>
                    <w:t xml:space="preserve"> </w:t>
                  </w:r>
                </w:p>
              </w:tc>
            </w:tr>
          </w:tbl>
          <w:p w:rsidR="006B372B" w:rsidRDefault="006B372B">
            <w:pPr>
              <w:rPr>
                <w:vanish/>
              </w:rPr>
            </w:pPr>
          </w:p>
          <w:tbl>
            <w:tblPr>
              <w:tblStyle w:val="divdocumentsectioneducationparagraph"/>
              <w:tblW w:w="0" w:type="auto"/>
              <w:tblCellSpacing w:w="0" w:type="dxa"/>
              <w:tblLayout w:type="fixed"/>
              <w:tblCellMar>
                <w:left w:w="0" w:type="dxa"/>
                <w:right w:w="0" w:type="dxa"/>
              </w:tblCellMar>
              <w:tblLook w:val="05E0" w:firstRow="1" w:lastRow="1" w:firstColumn="1" w:lastColumn="1" w:noHBand="0" w:noVBand="1"/>
            </w:tblPr>
            <w:tblGrid>
              <w:gridCol w:w="300"/>
              <w:gridCol w:w="1300"/>
              <w:gridCol w:w="520"/>
              <w:gridCol w:w="6440"/>
            </w:tblGrid>
            <w:tr w:rsidR="006B372B">
              <w:trPr>
                <w:tblCellSpacing w:w="0" w:type="dxa"/>
              </w:trPr>
              <w:tc>
                <w:tcPr>
                  <w:tcW w:w="300" w:type="dxa"/>
                  <w:tcMar>
                    <w:top w:w="200" w:type="dxa"/>
                    <w:left w:w="0" w:type="dxa"/>
                    <w:bottom w:w="0" w:type="dxa"/>
                    <w:right w:w="0" w:type="dxa"/>
                  </w:tcMar>
                  <w:hideMark/>
                </w:tcPr>
                <w:p w:rsidR="006B372B" w:rsidRDefault="00FB1EDB">
                  <w:pPr>
                    <w:rPr>
                      <w:rStyle w:val="divdocumentright-box"/>
                      <w:rFonts w:ascii="Century Gothic" w:eastAsia="Century Gothic" w:hAnsi="Century Gothic" w:cs="Century Gothic"/>
                    </w:rPr>
                  </w:pPr>
                  <w:r>
                    <w:rPr>
                      <w:rStyle w:val="divdocumentemptycell"/>
                      <w:rFonts w:ascii="Century Gothic" w:eastAsia="Century Gothic" w:hAnsi="Century Gothic" w:cs="Century Gothic"/>
                      <w:color w:val="343434"/>
                      <w:spacing w:val="4"/>
                      <w:sz w:val="22"/>
                      <w:szCs w:val="22"/>
                    </w:rPr>
                    <w:t> </w:t>
                  </w:r>
                </w:p>
              </w:tc>
              <w:tc>
                <w:tcPr>
                  <w:tcW w:w="1300" w:type="dxa"/>
                  <w:tcMar>
                    <w:top w:w="200" w:type="dxa"/>
                    <w:left w:w="0" w:type="dxa"/>
                    <w:bottom w:w="0" w:type="dxa"/>
                    <w:right w:w="0" w:type="dxa"/>
                  </w:tcMar>
                  <w:hideMark/>
                </w:tcPr>
                <w:p w:rsidR="006B372B" w:rsidRDefault="00FB1EDB">
                  <w:pPr>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color w:val="343434"/>
                      <w:spacing w:val="4"/>
                    </w:rPr>
                    <w:t>1995-04</w:t>
                  </w:r>
                  <w:r>
                    <w:rPr>
                      <w:rStyle w:val="span"/>
                      <w:rFonts w:ascii="Century Gothic" w:eastAsia="Century Gothic" w:hAnsi="Century Gothic" w:cs="Century Gothic"/>
                      <w:color w:val="343434"/>
                      <w:spacing w:val="4"/>
                      <w:sz w:val="22"/>
                      <w:szCs w:val="22"/>
                    </w:rPr>
                    <w:t xml:space="preserve"> - </w:t>
                  </w:r>
                  <w:r>
                    <w:rPr>
                      <w:rStyle w:val="divdocumentjobdates"/>
                      <w:rFonts w:ascii="Century Gothic" w:eastAsia="Century Gothic" w:hAnsi="Century Gothic" w:cs="Century Gothic"/>
                      <w:color w:val="343434"/>
                      <w:spacing w:val="4"/>
                    </w:rPr>
                    <w:t>1996-03</w:t>
                  </w:r>
                </w:p>
              </w:tc>
              <w:tc>
                <w:tcPr>
                  <w:tcW w:w="520" w:type="dxa"/>
                  <w:tcMar>
                    <w:top w:w="200" w:type="dxa"/>
                    <w:left w:w="0" w:type="dxa"/>
                    <w:bottom w:w="0" w:type="dxa"/>
                    <w:right w:w="0" w:type="dxa"/>
                  </w:tcMar>
                  <w:hideMark/>
                </w:tcPr>
                <w:p w:rsidR="006B372B" w:rsidRDefault="00FB1EDB">
                  <w:pPr>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440" w:type="dxa"/>
                  <w:tcMar>
                    <w:top w:w="200" w:type="dxa"/>
                    <w:left w:w="0" w:type="dxa"/>
                    <w:bottom w:w="0" w:type="dxa"/>
                    <w:right w:w="0" w:type="dxa"/>
                  </w:tcMar>
                  <w:hideMark/>
                </w:tcPr>
                <w:p w:rsidR="006B372B" w:rsidRDefault="00FB1EDB">
                  <w:pPr>
                    <w:pStyle w:val="divdocumentright-boxsectioneducationsinglecolumnpaddedline"/>
                    <w:spacing w:after="80" w:line="360" w:lineRule="atLeast"/>
                    <w:ind w:right="300"/>
                    <w:rPr>
                      <w:rStyle w:val="divdocumentright-boxdatetablesinglecolumn"/>
                      <w:rFonts w:ascii="Century Gothic" w:eastAsia="Century Gothic" w:hAnsi="Century Gothic" w:cs="Century Gothic"/>
                      <w:b/>
                      <w:bCs/>
                      <w:color w:val="343434"/>
                      <w:spacing w:val="4"/>
                      <w:sz w:val="22"/>
                      <w:szCs w:val="22"/>
                    </w:rPr>
                  </w:pPr>
                  <w:r>
                    <w:rPr>
                      <w:rStyle w:val="divdocumentprogramline"/>
                      <w:rFonts w:ascii="Century Gothic" w:eastAsia="Century Gothic" w:hAnsi="Century Gothic" w:cs="Century Gothic"/>
                      <w:b/>
                      <w:bCs/>
                      <w:color w:val="343434"/>
                      <w:spacing w:val="4"/>
                    </w:rPr>
                    <w:t>Computer Science</w:t>
                  </w:r>
                </w:p>
                <w:p w:rsidR="006B372B" w:rsidRDefault="00FB1EDB">
                  <w:pPr>
                    <w:pStyle w:val="divdocumentright-boxsectioneducationsinglecolumnpaddedline"/>
                    <w:spacing w:line="360" w:lineRule="atLeast"/>
                    <w:ind w:right="300"/>
                    <w:rPr>
                      <w:rStyle w:val="divdocumentright-boxdatetable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 xml:space="preserve">Govt. Si. Hi. Secondary School - </w:t>
                  </w:r>
                  <w:r>
                    <w:rPr>
                      <w:rStyle w:val="divdocumenteducationjoblocation"/>
                      <w:rFonts w:ascii="Century Gothic" w:eastAsia="Century Gothic" w:hAnsi="Century Gothic" w:cs="Century Gothic"/>
                      <w:color w:val="343434"/>
                      <w:spacing w:val="4"/>
                      <w:sz w:val="22"/>
                      <w:szCs w:val="22"/>
                    </w:rPr>
                    <w:t>Udaipur</w:t>
                  </w:r>
                  <w:r>
                    <w:rPr>
                      <w:rStyle w:val="divdocumentright-boxdatetablesinglecolumn"/>
                      <w:rFonts w:ascii="Century Gothic" w:eastAsia="Century Gothic" w:hAnsi="Century Gothic" w:cs="Century Gothic"/>
                      <w:i/>
                      <w:iCs/>
                      <w:color w:val="343434"/>
                      <w:spacing w:val="4"/>
                      <w:sz w:val="22"/>
                      <w:szCs w:val="22"/>
                    </w:rPr>
                    <w:t xml:space="preserve"> </w:t>
                  </w:r>
                </w:p>
              </w:tc>
            </w:tr>
          </w:tbl>
          <w:p w:rsidR="006B372B" w:rsidRDefault="006B372B">
            <w:pPr>
              <w:rPr>
                <w:vanish/>
              </w:rPr>
            </w:pPr>
          </w:p>
          <w:tbl>
            <w:tblPr>
              <w:tblStyle w:val="divdocumentsectioneducationparagraph"/>
              <w:tblW w:w="0" w:type="auto"/>
              <w:tblCellSpacing w:w="0" w:type="dxa"/>
              <w:tblLayout w:type="fixed"/>
              <w:tblCellMar>
                <w:left w:w="0" w:type="dxa"/>
                <w:right w:w="0" w:type="dxa"/>
              </w:tblCellMar>
              <w:tblLook w:val="05E0" w:firstRow="1" w:lastRow="1" w:firstColumn="1" w:lastColumn="1" w:noHBand="0" w:noVBand="1"/>
            </w:tblPr>
            <w:tblGrid>
              <w:gridCol w:w="300"/>
              <w:gridCol w:w="1300"/>
              <w:gridCol w:w="520"/>
              <w:gridCol w:w="6440"/>
            </w:tblGrid>
            <w:tr w:rsidR="006B372B">
              <w:trPr>
                <w:tblCellSpacing w:w="0" w:type="dxa"/>
              </w:trPr>
              <w:tc>
                <w:tcPr>
                  <w:tcW w:w="300" w:type="dxa"/>
                  <w:tcMar>
                    <w:top w:w="200" w:type="dxa"/>
                    <w:left w:w="0" w:type="dxa"/>
                    <w:bottom w:w="0" w:type="dxa"/>
                    <w:right w:w="0" w:type="dxa"/>
                  </w:tcMar>
                  <w:hideMark/>
                </w:tcPr>
                <w:p w:rsidR="006B372B" w:rsidRDefault="00FB1EDB">
                  <w:pPr>
                    <w:rPr>
                      <w:rStyle w:val="divdocumentright-box"/>
                      <w:rFonts w:ascii="Century Gothic" w:eastAsia="Century Gothic" w:hAnsi="Century Gothic" w:cs="Century Gothic"/>
                    </w:rPr>
                  </w:pPr>
                  <w:r>
                    <w:rPr>
                      <w:rStyle w:val="divdocumentemptycell"/>
                      <w:rFonts w:ascii="Century Gothic" w:eastAsia="Century Gothic" w:hAnsi="Century Gothic" w:cs="Century Gothic"/>
                      <w:color w:val="343434"/>
                      <w:spacing w:val="4"/>
                      <w:sz w:val="22"/>
                      <w:szCs w:val="22"/>
                    </w:rPr>
                    <w:t> </w:t>
                  </w:r>
                </w:p>
              </w:tc>
              <w:tc>
                <w:tcPr>
                  <w:tcW w:w="1300" w:type="dxa"/>
                  <w:tcMar>
                    <w:top w:w="200" w:type="dxa"/>
                    <w:left w:w="0" w:type="dxa"/>
                    <w:bottom w:w="0" w:type="dxa"/>
                    <w:right w:w="0" w:type="dxa"/>
                  </w:tcMar>
                  <w:hideMark/>
                </w:tcPr>
                <w:p w:rsidR="006B372B" w:rsidRDefault="00FB1EDB">
                  <w:pPr>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color w:val="343434"/>
                      <w:spacing w:val="4"/>
                    </w:rPr>
                    <w:t>1996-08</w:t>
                  </w:r>
                  <w:r>
                    <w:rPr>
                      <w:rStyle w:val="span"/>
                      <w:rFonts w:ascii="Century Gothic" w:eastAsia="Century Gothic" w:hAnsi="Century Gothic" w:cs="Century Gothic"/>
                      <w:color w:val="343434"/>
                      <w:spacing w:val="4"/>
                      <w:sz w:val="22"/>
                      <w:szCs w:val="22"/>
                    </w:rPr>
                    <w:t xml:space="preserve"> - </w:t>
                  </w:r>
                  <w:r>
                    <w:rPr>
                      <w:rStyle w:val="divdocumentjobdates"/>
                      <w:rFonts w:ascii="Century Gothic" w:eastAsia="Century Gothic" w:hAnsi="Century Gothic" w:cs="Century Gothic"/>
                      <w:color w:val="343434"/>
                      <w:spacing w:val="4"/>
                    </w:rPr>
                    <w:t>1999-07</w:t>
                  </w:r>
                </w:p>
              </w:tc>
              <w:tc>
                <w:tcPr>
                  <w:tcW w:w="520" w:type="dxa"/>
                  <w:tcMar>
                    <w:top w:w="200" w:type="dxa"/>
                    <w:left w:w="0" w:type="dxa"/>
                    <w:bottom w:w="0" w:type="dxa"/>
                    <w:right w:w="0" w:type="dxa"/>
                  </w:tcMar>
                  <w:hideMark/>
                </w:tcPr>
                <w:p w:rsidR="006B372B" w:rsidRDefault="00FB1EDB">
                  <w:pPr>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440" w:type="dxa"/>
                  <w:tcMar>
                    <w:top w:w="200" w:type="dxa"/>
                    <w:left w:w="0" w:type="dxa"/>
                    <w:bottom w:w="0" w:type="dxa"/>
                    <w:right w:w="0" w:type="dxa"/>
                  </w:tcMar>
                  <w:hideMark/>
                </w:tcPr>
                <w:p w:rsidR="006B372B" w:rsidRDefault="00FB1EDB">
                  <w:pPr>
                    <w:pStyle w:val="divdocumentright-boxsectioneducationsinglecolumnpaddedline"/>
                    <w:spacing w:after="80" w:line="360" w:lineRule="atLeast"/>
                    <w:ind w:right="300"/>
                    <w:rPr>
                      <w:rStyle w:val="divdocumentright-boxdatetablesinglecolumn"/>
                      <w:rFonts w:ascii="Century Gothic" w:eastAsia="Century Gothic" w:hAnsi="Century Gothic" w:cs="Century Gothic"/>
                      <w:b/>
                      <w:bCs/>
                      <w:color w:val="343434"/>
                      <w:spacing w:val="4"/>
                      <w:sz w:val="22"/>
                      <w:szCs w:val="22"/>
                    </w:rPr>
                  </w:pPr>
                  <w:r>
                    <w:rPr>
                      <w:rStyle w:val="divdocumentdegree"/>
                      <w:rFonts w:ascii="Century Gothic" w:eastAsia="Century Gothic" w:hAnsi="Century Gothic" w:cs="Century Gothic"/>
                      <w:b/>
                      <w:bCs/>
                      <w:color w:val="343434"/>
                      <w:spacing w:val="4"/>
                    </w:rPr>
                    <w:t>Bachelor of Arts</w:t>
                  </w:r>
                  <w:r>
                    <w:rPr>
                      <w:rStyle w:val="span"/>
                      <w:rFonts w:ascii="Century Gothic" w:eastAsia="Century Gothic" w:hAnsi="Century Gothic" w:cs="Century Gothic"/>
                      <w:b/>
                      <w:bCs/>
                      <w:color w:val="343434"/>
                      <w:spacing w:val="4"/>
                      <w:sz w:val="22"/>
                      <w:szCs w:val="22"/>
                    </w:rPr>
                    <w:t xml:space="preserve">: </w:t>
                  </w:r>
                  <w:r>
                    <w:rPr>
                      <w:rStyle w:val="divdocumentprogramline"/>
                      <w:rFonts w:ascii="Century Gothic" w:eastAsia="Century Gothic" w:hAnsi="Century Gothic" w:cs="Century Gothic"/>
                      <w:b/>
                      <w:bCs/>
                      <w:color w:val="343434"/>
                      <w:spacing w:val="4"/>
                    </w:rPr>
                    <w:t>Economics</w:t>
                  </w:r>
                </w:p>
                <w:p w:rsidR="006B372B" w:rsidRDefault="00FB1EDB">
                  <w:pPr>
                    <w:pStyle w:val="divdocumentright-boxsectioneducationsinglecolumnpaddedline"/>
                    <w:spacing w:line="360" w:lineRule="atLeast"/>
                    <w:ind w:right="300"/>
                    <w:rPr>
                      <w:rStyle w:val="divdocumentright-boxdatetablesinglecolumn"/>
                      <w:rFonts w:ascii="Century Gothic" w:eastAsia="Century Gothic" w:hAnsi="Century Gothic" w:cs="Century Gothic"/>
                      <w:i/>
                      <w:iCs/>
                      <w:color w:val="343434"/>
                      <w:spacing w:val="4"/>
                      <w:sz w:val="22"/>
                      <w:szCs w:val="22"/>
                    </w:rPr>
                  </w:pPr>
                  <w:proofErr w:type="spellStart"/>
                  <w:r>
                    <w:rPr>
                      <w:rStyle w:val="span"/>
                      <w:rFonts w:ascii="Century Gothic" w:eastAsia="Century Gothic" w:hAnsi="Century Gothic" w:cs="Century Gothic"/>
                      <w:i/>
                      <w:iCs/>
                      <w:color w:val="343434"/>
                      <w:spacing w:val="4"/>
                      <w:sz w:val="22"/>
                      <w:szCs w:val="22"/>
                    </w:rPr>
                    <w:t>Mohanlal</w:t>
                  </w:r>
                  <w:proofErr w:type="spellEnd"/>
                  <w:r>
                    <w:rPr>
                      <w:rStyle w:val="span"/>
                      <w:rFonts w:ascii="Century Gothic" w:eastAsia="Century Gothic" w:hAnsi="Century Gothic" w:cs="Century Gothic"/>
                      <w:i/>
                      <w:iCs/>
                      <w:color w:val="343434"/>
                      <w:spacing w:val="4"/>
                      <w:sz w:val="22"/>
                      <w:szCs w:val="22"/>
                    </w:rPr>
                    <w:t xml:space="preserve"> </w:t>
                  </w:r>
                  <w:proofErr w:type="spellStart"/>
                  <w:r>
                    <w:rPr>
                      <w:rStyle w:val="span"/>
                      <w:rFonts w:ascii="Century Gothic" w:eastAsia="Century Gothic" w:hAnsi="Century Gothic" w:cs="Century Gothic"/>
                      <w:i/>
                      <w:iCs/>
                      <w:color w:val="343434"/>
                      <w:spacing w:val="4"/>
                      <w:sz w:val="22"/>
                      <w:szCs w:val="22"/>
                    </w:rPr>
                    <w:t>Sukhadia</w:t>
                  </w:r>
                  <w:proofErr w:type="spellEnd"/>
                  <w:r>
                    <w:rPr>
                      <w:rStyle w:val="span"/>
                      <w:rFonts w:ascii="Century Gothic" w:eastAsia="Century Gothic" w:hAnsi="Century Gothic" w:cs="Century Gothic"/>
                      <w:i/>
                      <w:iCs/>
                      <w:color w:val="343434"/>
                      <w:spacing w:val="4"/>
                      <w:sz w:val="22"/>
                      <w:szCs w:val="22"/>
                    </w:rPr>
                    <w:t xml:space="preserve"> University - </w:t>
                  </w:r>
                  <w:r>
                    <w:rPr>
                      <w:rStyle w:val="divdocumenteducationjoblocation"/>
                      <w:rFonts w:ascii="Century Gothic" w:eastAsia="Century Gothic" w:hAnsi="Century Gothic" w:cs="Century Gothic"/>
                      <w:color w:val="343434"/>
                      <w:spacing w:val="4"/>
                      <w:sz w:val="22"/>
                      <w:szCs w:val="22"/>
                    </w:rPr>
                    <w:t>Udaipur</w:t>
                  </w:r>
                  <w:r>
                    <w:rPr>
                      <w:rStyle w:val="divdocumentright-boxdatetablesinglecolumn"/>
                      <w:rFonts w:ascii="Century Gothic" w:eastAsia="Century Gothic" w:hAnsi="Century Gothic" w:cs="Century Gothic"/>
                      <w:i/>
                      <w:iCs/>
                      <w:color w:val="343434"/>
                      <w:spacing w:val="4"/>
                      <w:sz w:val="22"/>
                      <w:szCs w:val="22"/>
                    </w:rPr>
                    <w:t xml:space="preserve"> </w:t>
                  </w:r>
                </w:p>
              </w:tc>
            </w:tr>
          </w:tbl>
          <w:p w:rsidR="006B372B" w:rsidRDefault="006B372B">
            <w:pPr>
              <w:rPr>
                <w:vanish/>
              </w:rPr>
            </w:pPr>
          </w:p>
          <w:tbl>
            <w:tblPr>
              <w:tblStyle w:val="divdocumentsectioneducationparagraph"/>
              <w:tblW w:w="0" w:type="auto"/>
              <w:tblCellSpacing w:w="0" w:type="dxa"/>
              <w:tblLayout w:type="fixed"/>
              <w:tblCellMar>
                <w:left w:w="0" w:type="dxa"/>
                <w:right w:w="0" w:type="dxa"/>
              </w:tblCellMar>
              <w:tblLook w:val="05E0" w:firstRow="1" w:lastRow="1" w:firstColumn="1" w:lastColumn="1" w:noHBand="0" w:noVBand="1"/>
            </w:tblPr>
            <w:tblGrid>
              <w:gridCol w:w="300"/>
              <w:gridCol w:w="1300"/>
              <w:gridCol w:w="520"/>
              <w:gridCol w:w="6440"/>
            </w:tblGrid>
            <w:tr w:rsidR="006B372B">
              <w:trPr>
                <w:tblCellSpacing w:w="0" w:type="dxa"/>
              </w:trPr>
              <w:tc>
                <w:tcPr>
                  <w:tcW w:w="300" w:type="dxa"/>
                  <w:tcMar>
                    <w:top w:w="200" w:type="dxa"/>
                    <w:left w:w="0" w:type="dxa"/>
                    <w:bottom w:w="0" w:type="dxa"/>
                    <w:right w:w="0" w:type="dxa"/>
                  </w:tcMar>
                  <w:hideMark/>
                </w:tcPr>
                <w:p w:rsidR="006B372B" w:rsidRDefault="00FB1EDB">
                  <w:pPr>
                    <w:rPr>
                      <w:rStyle w:val="divdocumentright-box"/>
                      <w:rFonts w:ascii="Century Gothic" w:eastAsia="Century Gothic" w:hAnsi="Century Gothic" w:cs="Century Gothic"/>
                    </w:rPr>
                  </w:pPr>
                  <w:r>
                    <w:rPr>
                      <w:rStyle w:val="divdocumentemptycell"/>
                      <w:rFonts w:ascii="Century Gothic" w:eastAsia="Century Gothic" w:hAnsi="Century Gothic" w:cs="Century Gothic"/>
                      <w:color w:val="343434"/>
                      <w:spacing w:val="4"/>
                      <w:sz w:val="22"/>
                      <w:szCs w:val="22"/>
                    </w:rPr>
                    <w:t> </w:t>
                  </w:r>
                </w:p>
              </w:tc>
              <w:tc>
                <w:tcPr>
                  <w:tcW w:w="1300" w:type="dxa"/>
                  <w:tcMar>
                    <w:top w:w="200" w:type="dxa"/>
                    <w:left w:w="0" w:type="dxa"/>
                    <w:bottom w:w="0" w:type="dxa"/>
                    <w:right w:w="0" w:type="dxa"/>
                  </w:tcMar>
                  <w:hideMark/>
                </w:tcPr>
                <w:p w:rsidR="006B372B" w:rsidRDefault="00FB1EDB">
                  <w:pPr>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color w:val="343434"/>
                      <w:spacing w:val="4"/>
                    </w:rPr>
                    <w:t>2001-08</w:t>
                  </w:r>
                  <w:r>
                    <w:rPr>
                      <w:rStyle w:val="span"/>
                      <w:rFonts w:ascii="Century Gothic" w:eastAsia="Century Gothic" w:hAnsi="Century Gothic" w:cs="Century Gothic"/>
                      <w:color w:val="343434"/>
                      <w:spacing w:val="4"/>
                      <w:sz w:val="22"/>
                      <w:szCs w:val="22"/>
                    </w:rPr>
                    <w:t xml:space="preserve"> - </w:t>
                  </w:r>
                  <w:r>
                    <w:rPr>
                      <w:rStyle w:val="divdocumentjobdates"/>
                      <w:rFonts w:ascii="Century Gothic" w:eastAsia="Century Gothic" w:hAnsi="Century Gothic" w:cs="Century Gothic"/>
                      <w:color w:val="343434"/>
                      <w:spacing w:val="4"/>
                    </w:rPr>
                    <w:t>2003-07</w:t>
                  </w:r>
                </w:p>
              </w:tc>
              <w:tc>
                <w:tcPr>
                  <w:tcW w:w="520" w:type="dxa"/>
                  <w:tcMar>
                    <w:top w:w="200" w:type="dxa"/>
                    <w:left w:w="0" w:type="dxa"/>
                    <w:bottom w:w="0" w:type="dxa"/>
                    <w:right w:w="0" w:type="dxa"/>
                  </w:tcMar>
                  <w:hideMark/>
                </w:tcPr>
                <w:p w:rsidR="006B372B" w:rsidRDefault="00FB1EDB">
                  <w:pPr>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440" w:type="dxa"/>
                  <w:tcMar>
                    <w:top w:w="200" w:type="dxa"/>
                    <w:left w:w="0" w:type="dxa"/>
                    <w:bottom w:w="0" w:type="dxa"/>
                    <w:right w:w="0" w:type="dxa"/>
                  </w:tcMar>
                  <w:hideMark/>
                </w:tcPr>
                <w:p w:rsidR="006B372B" w:rsidRDefault="000C215B">
                  <w:pPr>
                    <w:pStyle w:val="divdocumentright-boxsectioneducationsinglecolumnpaddedline"/>
                    <w:spacing w:after="80" w:line="360" w:lineRule="atLeast"/>
                    <w:ind w:right="300"/>
                    <w:rPr>
                      <w:rStyle w:val="divdocumentright-boxdatetablesinglecolumn"/>
                      <w:rFonts w:ascii="Century Gothic" w:eastAsia="Century Gothic" w:hAnsi="Century Gothic" w:cs="Century Gothic"/>
                      <w:b/>
                      <w:bCs/>
                      <w:color w:val="343434"/>
                      <w:spacing w:val="4"/>
                      <w:sz w:val="22"/>
                      <w:szCs w:val="22"/>
                    </w:rPr>
                  </w:pPr>
                  <w:r>
                    <w:rPr>
                      <w:rStyle w:val="divdocumentdegree"/>
                      <w:rFonts w:ascii="Century Gothic" w:eastAsia="Century Gothic" w:hAnsi="Century Gothic" w:cs="Century Gothic"/>
                      <w:b/>
                      <w:bCs/>
                      <w:color w:val="343434"/>
                      <w:spacing w:val="4"/>
                    </w:rPr>
                    <w:t>PGD</w:t>
                  </w:r>
                  <w:r w:rsidR="00FB1EDB">
                    <w:rPr>
                      <w:rStyle w:val="divdocumentdegree"/>
                      <w:rFonts w:ascii="Century Gothic" w:eastAsia="Century Gothic" w:hAnsi="Century Gothic" w:cs="Century Gothic"/>
                      <w:b/>
                      <w:bCs/>
                      <w:color w:val="343434"/>
                      <w:spacing w:val="4"/>
                    </w:rPr>
                    <w:t>BA</w:t>
                  </w:r>
                  <w:r w:rsidR="00FB1EDB">
                    <w:rPr>
                      <w:rStyle w:val="span"/>
                      <w:rFonts w:ascii="Century Gothic" w:eastAsia="Century Gothic" w:hAnsi="Century Gothic" w:cs="Century Gothic"/>
                      <w:b/>
                      <w:bCs/>
                      <w:color w:val="343434"/>
                      <w:spacing w:val="4"/>
                      <w:sz w:val="22"/>
                      <w:szCs w:val="22"/>
                    </w:rPr>
                    <w:t xml:space="preserve">: </w:t>
                  </w:r>
                  <w:r w:rsidR="00FB1EDB">
                    <w:rPr>
                      <w:rStyle w:val="divdocumentprogramline"/>
                      <w:rFonts w:ascii="Century Gothic" w:eastAsia="Century Gothic" w:hAnsi="Century Gothic" w:cs="Century Gothic"/>
                      <w:b/>
                      <w:bCs/>
                      <w:color w:val="343434"/>
                      <w:spacing w:val="4"/>
                    </w:rPr>
                    <w:t>Marketing</w:t>
                  </w:r>
                </w:p>
                <w:p w:rsidR="006B372B" w:rsidRDefault="00FB1EDB">
                  <w:pPr>
                    <w:pStyle w:val="divdocumentright-boxsectioneducationsinglecolumnpaddedline"/>
                    <w:spacing w:line="360" w:lineRule="atLeast"/>
                    <w:ind w:right="300"/>
                    <w:rPr>
                      <w:rStyle w:val="divdocumentright-boxdatetablesinglecolumn"/>
                      <w:rFonts w:ascii="Century Gothic" w:eastAsia="Century Gothic" w:hAnsi="Century Gothic" w:cs="Century Gothic"/>
                      <w:i/>
                      <w:iCs/>
                      <w:color w:val="343434"/>
                      <w:spacing w:val="4"/>
                      <w:sz w:val="22"/>
                      <w:szCs w:val="22"/>
                    </w:rPr>
                  </w:pPr>
                  <w:proofErr w:type="spellStart"/>
                  <w:r>
                    <w:rPr>
                      <w:rStyle w:val="span"/>
                      <w:rFonts w:ascii="Century Gothic" w:eastAsia="Century Gothic" w:hAnsi="Century Gothic" w:cs="Century Gothic"/>
                      <w:i/>
                      <w:iCs/>
                      <w:color w:val="343434"/>
                      <w:spacing w:val="4"/>
                      <w:sz w:val="22"/>
                      <w:szCs w:val="22"/>
                    </w:rPr>
                    <w:t>Mohanlal</w:t>
                  </w:r>
                  <w:proofErr w:type="spellEnd"/>
                  <w:r>
                    <w:rPr>
                      <w:rStyle w:val="span"/>
                      <w:rFonts w:ascii="Century Gothic" w:eastAsia="Century Gothic" w:hAnsi="Century Gothic" w:cs="Century Gothic"/>
                      <w:i/>
                      <w:iCs/>
                      <w:color w:val="343434"/>
                      <w:spacing w:val="4"/>
                      <w:sz w:val="22"/>
                      <w:szCs w:val="22"/>
                    </w:rPr>
                    <w:t xml:space="preserve"> </w:t>
                  </w:r>
                  <w:proofErr w:type="spellStart"/>
                  <w:r>
                    <w:rPr>
                      <w:rStyle w:val="span"/>
                      <w:rFonts w:ascii="Century Gothic" w:eastAsia="Century Gothic" w:hAnsi="Century Gothic" w:cs="Century Gothic"/>
                      <w:i/>
                      <w:iCs/>
                      <w:color w:val="343434"/>
                      <w:spacing w:val="4"/>
                      <w:sz w:val="22"/>
                      <w:szCs w:val="22"/>
                    </w:rPr>
                    <w:t>Sukhadia</w:t>
                  </w:r>
                  <w:proofErr w:type="spellEnd"/>
                  <w:r>
                    <w:rPr>
                      <w:rStyle w:val="span"/>
                      <w:rFonts w:ascii="Century Gothic" w:eastAsia="Century Gothic" w:hAnsi="Century Gothic" w:cs="Century Gothic"/>
                      <w:i/>
                      <w:iCs/>
                      <w:color w:val="343434"/>
                      <w:spacing w:val="4"/>
                      <w:sz w:val="22"/>
                      <w:szCs w:val="22"/>
                    </w:rPr>
                    <w:t xml:space="preserve"> University - </w:t>
                  </w:r>
                  <w:r>
                    <w:rPr>
                      <w:rStyle w:val="divdocumenteducationjoblocation"/>
                      <w:rFonts w:ascii="Century Gothic" w:eastAsia="Century Gothic" w:hAnsi="Century Gothic" w:cs="Century Gothic"/>
                      <w:color w:val="343434"/>
                      <w:spacing w:val="4"/>
                      <w:sz w:val="22"/>
                      <w:szCs w:val="22"/>
                    </w:rPr>
                    <w:t>Udaipur</w:t>
                  </w:r>
                  <w:r>
                    <w:rPr>
                      <w:rStyle w:val="divdocumentright-boxdatetablesinglecolumn"/>
                      <w:rFonts w:ascii="Century Gothic" w:eastAsia="Century Gothic" w:hAnsi="Century Gothic" w:cs="Century Gothic"/>
                      <w:i/>
                      <w:iCs/>
                      <w:color w:val="343434"/>
                      <w:spacing w:val="4"/>
                      <w:sz w:val="22"/>
                      <w:szCs w:val="22"/>
                    </w:rPr>
                    <w:t xml:space="preserve"> </w:t>
                  </w:r>
                </w:p>
              </w:tc>
            </w:tr>
          </w:tbl>
          <w:p w:rsidR="006B372B" w:rsidRDefault="00FB1EDB">
            <w:pPr>
              <w:pStyle w:val="divdocumentsectiongapdiv"/>
              <w:rPr>
                <w:rStyle w:val="divdocumentright-box"/>
                <w:rFonts w:ascii="Century Gothic" w:eastAsia="Century Gothic" w:hAnsi="Century Gothic" w:cs="Century Gothic"/>
                <w:sz w:val="14"/>
                <w:szCs w:val="14"/>
              </w:rPr>
            </w:pPr>
            <w:r>
              <w:rPr>
                <w:rStyle w:val="divdocumentright-box"/>
                <w:rFonts w:ascii="Century Gothic" w:eastAsia="Century Gothic" w:hAnsi="Century Gothic" w:cs="Century Gothic"/>
                <w:sz w:val="14"/>
                <w:szCs w:val="14"/>
              </w:rPr>
              <w:t> </w:t>
            </w:r>
          </w:p>
          <w:tbl>
            <w:tblPr>
              <w:tblStyle w:val="divdocumentleft-boxdivheading"/>
              <w:tblW w:w="5000" w:type="pct"/>
              <w:tblCellSpacing w:w="0" w:type="dxa"/>
              <w:tblBorders>
                <w:top w:val="single" w:sz="8" w:space="0" w:color="D5D6D6"/>
                <w:bottom w:val="single" w:sz="8" w:space="0" w:color="D5D6D6"/>
              </w:tblBorders>
              <w:tblLayout w:type="fixed"/>
              <w:tblCellMar>
                <w:top w:w="160" w:type="dxa"/>
                <w:left w:w="0" w:type="dxa"/>
                <w:bottom w:w="160" w:type="dxa"/>
                <w:right w:w="0" w:type="dxa"/>
              </w:tblCellMar>
              <w:tblLook w:val="05E0" w:firstRow="1" w:lastRow="1" w:firstColumn="1" w:lastColumn="1" w:noHBand="0" w:noVBand="1"/>
            </w:tblPr>
            <w:tblGrid>
              <w:gridCol w:w="8696"/>
            </w:tblGrid>
            <w:tr w:rsidR="006B372B">
              <w:trPr>
                <w:tblCellSpacing w:w="0" w:type="dxa"/>
              </w:trPr>
              <w:tc>
                <w:tcPr>
                  <w:tcW w:w="5000" w:type="pct"/>
                  <w:shd w:val="clear" w:color="auto" w:fill="FFFFFF"/>
                  <w:tcMar>
                    <w:top w:w="60" w:type="dxa"/>
                    <w:left w:w="80" w:type="dxa"/>
                    <w:bottom w:w="60" w:type="dxa"/>
                    <w:right w:w="80" w:type="dxa"/>
                  </w:tcMar>
                  <w:vAlign w:val="bottom"/>
                  <w:hideMark/>
                </w:tcPr>
                <w:p w:rsidR="006B372B" w:rsidRDefault="00FB1EDB">
                  <w:pPr>
                    <w:pStyle w:val="divdocumentleft-boxdivsectiontitleParagraph"/>
                    <w:pBdr>
                      <w:top w:val="none" w:sz="0" w:space="3" w:color="auto"/>
                      <w:left w:val="none" w:sz="0" w:space="4" w:color="auto"/>
                      <w:bottom w:val="none" w:sz="0" w:space="3" w:color="auto"/>
                      <w:right w:val="none" w:sz="0" w:space="4" w:color="auto"/>
                    </w:pBdr>
                    <w:shd w:val="clear" w:color="auto" w:fill="auto"/>
                    <w:spacing w:line="380" w:lineRule="atLeast"/>
                    <w:ind w:left="240" w:right="240"/>
                    <w:rPr>
                      <w:rStyle w:val="divdocumentleft-boxdivsectiontitle"/>
                      <w:rFonts w:ascii="Century Gothic" w:eastAsia="Century Gothic" w:hAnsi="Century Gothic" w:cs="Century Gothic"/>
                      <w:b/>
                      <w:bCs/>
                      <w:color w:val="002E58"/>
                      <w:sz w:val="32"/>
                      <w:szCs w:val="32"/>
                      <w:shd w:val="clear" w:color="auto" w:fill="auto"/>
                    </w:rPr>
                  </w:pPr>
                  <w:r>
                    <w:rPr>
                      <w:rStyle w:val="divdocumentleft-boxdivsectiontitle"/>
                      <w:rFonts w:ascii="Century Gothic" w:eastAsia="Century Gothic" w:hAnsi="Century Gothic" w:cs="Century Gothic"/>
                      <w:b/>
                      <w:bCs/>
                      <w:color w:val="002E58"/>
                      <w:sz w:val="32"/>
                      <w:szCs w:val="32"/>
                      <w:shd w:val="clear" w:color="auto" w:fill="auto"/>
                    </w:rPr>
                    <w:t>International</w:t>
                  </w:r>
                  <w:r>
                    <w:rPr>
                      <w:rStyle w:val="divdocumentleft-boxdivsectiontitle"/>
                      <w:rFonts w:ascii="Century Gothic" w:eastAsia="Century Gothic" w:hAnsi="Century Gothic" w:cs="Century Gothic"/>
                      <w:b/>
                      <w:bCs/>
                      <w:color w:val="002E58"/>
                      <w:sz w:val="32"/>
                      <w:szCs w:val="32"/>
                      <w:shd w:val="clear" w:color="auto" w:fill="auto"/>
                    </w:rPr>
                    <w:t xml:space="preserve"> Visits</w:t>
                  </w:r>
                </w:p>
              </w:tc>
            </w:tr>
          </w:tbl>
          <w:p w:rsidR="006B372B" w:rsidRDefault="00FB1EDB">
            <w:pPr>
              <w:pStyle w:val="left-boxheadinggapdiv"/>
              <w:rPr>
                <w:rStyle w:val="divdocumentright-box"/>
                <w:rFonts w:ascii="Century Gothic" w:eastAsia="Century Gothic" w:hAnsi="Century Gothic" w:cs="Century Gothic"/>
              </w:rPr>
            </w:pPr>
            <w:r>
              <w:rPr>
                <w:rStyle w:val="divdocumentright-box"/>
                <w:rFonts w:ascii="Century Gothic" w:eastAsia="Century Gothic" w:hAnsi="Century Gothic" w:cs="Century Gothic"/>
              </w:rPr>
              <w:t> </w:t>
            </w:r>
          </w:p>
          <w:p w:rsidR="006B372B" w:rsidRDefault="00FB1EDB">
            <w:pPr>
              <w:pStyle w:val="p"/>
              <w:pBdr>
                <w:left w:val="none" w:sz="0" w:space="15" w:color="auto"/>
                <w:right w:val="none" w:sz="0" w:space="15" w:color="auto"/>
              </w:pBdr>
              <w:spacing w:line="360" w:lineRule="atLeast"/>
              <w:ind w:left="2120" w:right="300"/>
              <w:rPr>
                <w:rStyle w:val="divdocumentright-box"/>
                <w:rFonts w:ascii="Century Gothic" w:eastAsia="Century Gothic" w:hAnsi="Century Gothic" w:cs="Century Gothic"/>
                <w:sz w:val="22"/>
                <w:szCs w:val="22"/>
              </w:rPr>
            </w:pPr>
            <w:r>
              <w:rPr>
                <w:rStyle w:val="divdocumentright-box"/>
                <w:rFonts w:ascii="Century Gothic" w:eastAsia="Century Gothic" w:hAnsi="Century Gothic" w:cs="Century Gothic"/>
                <w:sz w:val="22"/>
                <w:szCs w:val="22"/>
              </w:rPr>
              <w:t>I travel...Internationally for business Development...at below</w:t>
            </w:r>
          </w:p>
          <w:p w:rsidR="006B372B" w:rsidRPr="00FB1EDB" w:rsidRDefault="000C215B">
            <w:pPr>
              <w:pStyle w:val="p"/>
              <w:spacing w:line="360" w:lineRule="atLeast"/>
              <w:ind w:left="2120" w:right="300"/>
              <w:rPr>
                <w:rStyle w:val="divdocumentright-box"/>
                <w:rFonts w:ascii="Century Gothic" w:eastAsia="Century Gothic" w:hAnsi="Century Gothic" w:cs="Century Gothic"/>
                <w:b/>
                <w:sz w:val="22"/>
                <w:szCs w:val="22"/>
              </w:rPr>
            </w:pPr>
            <w:r w:rsidRPr="00FB1EDB">
              <w:rPr>
                <w:rStyle w:val="divdocumentright-box"/>
                <w:rFonts w:ascii="Century Gothic" w:eastAsia="Century Gothic" w:hAnsi="Century Gothic" w:cs="Century Gothic"/>
                <w:b/>
                <w:sz w:val="22"/>
                <w:szCs w:val="22"/>
              </w:rPr>
              <w:t>South America</w:t>
            </w:r>
            <w:r w:rsidR="00FB1EDB" w:rsidRPr="00FB1EDB">
              <w:rPr>
                <w:rStyle w:val="divdocumentright-box"/>
                <w:rFonts w:ascii="Century Gothic" w:eastAsia="Century Gothic" w:hAnsi="Century Gothic" w:cs="Century Gothic"/>
                <w:b/>
                <w:sz w:val="22"/>
                <w:szCs w:val="22"/>
              </w:rPr>
              <w:t>: Brazil, Colombia.</w:t>
            </w:r>
          </w:p>
          <w:p w:rsidR="006B372B" w:rsidRPr="00FB1EDB" w:rsidRDefault="000C215B">
            <w:pPr>
              <w:pStyle w:val="p"/>
              <w:spacing w:line="360" w:lineRule="atLeast"/>
              <w:ind w:left="2120" w:right="300"/>
              <w:rPr>
                <w:rStyle w:val="divdocumentright-box"/>
                <w:rFonts w:ascii="Century Gothic" w:eastAsia="Century Gothic" w:hAnsi="Century Gothic" w:cs="Century Gothic"/>
                <w:b/>
                <w:sz w:val="22"/>
                <w:szCs w:val="22"/>
              </w:rPr>
            </w:pPr>
            <w:r w:rsidRPr="00FB1EDB">
              <w:rPr>
                <w:rStyle w:val="divdocumentright-box"/>
                <w:rFonts w:ascii="Century Gothic" w:eastAsia="Century Gothic" w:hAnsi="Century Gothic" w:cs="Century Gothic"/>
                <w:b/>
                <w:sz w:val="22"/>
                <w:szCs w:val="22"/>
              </w:rPr>
              <w:t>Europe</w:t>
            </w:r>
            <w:r w:rsidR="00FB1EDB" w:rsidRPr="00FB1EDB">
              <w:rPr>
                <w:rStyle w:val="divdocumentright-box"/>
                <w:rFonts w:ascii="Century Gothic" w:eastAsia="Century Gothic" w:hAnsi="Century Gothic" w:cs="Century Gothic"/>
                <w:b/>
                <w:sz w:val="22"/>
                <w:szCs w:val="22"/>
              </w:rPr>
              <w:t>: Italy, Spain.</w:t>
            </w:r>
          </w:p>
          <w:p w:rsidR="006B372B" w:rsidRPr="00FB1EDB" w:rsidRDefault="00FB1EDB">
            <w:pPr>
              <w:pStyle w:val="p"/>
              <w:spacing w:line="360" w:lineRule="atLeast"/>
              <w:ind w:left="2120" w:right="300"/>
              <w:rPr>
                <w:rStyle w:val="divdocumentright-box"/>
                <w:rFonts w:ascii="Century Gothic" w:eastAsia="Century Gothic" w:hAnsi="Century Gothic" w:cs="Century Gothic"/>
                <w:b/>
                <w:sz w:val="22"/>
                <w:szCs w:val="22"/>
              </w:rPr>
            </w:pPr>
            <w:r w:rsidRPr="00FB1EDB">
              <w:rPr>
                <w:rStyle w:val="divdocumentright-box"/>
                <w:rFonts w:ascii="Century Gothic" w:eastAsia="Century Gothic" w:hAnsi="Century Gothic" w:cs="Century Gothic"/>
                <w:b/>
                <w:sz w:val="22"/>
                <w:szCs w:val="22"/>
              </w:rPr>
              <w:t>Africa: South Africa, Zambia, Tanzania, Uganda, Kenya,</w:t>
            </w:r>
          </w:p>
          <w:p w:rsidR="006B372B" w:rsidRPr="00FB1EDB" w:rsidRDefault="00FB1EDB">
            <w:pPr>
              <w:pStyle w:val="p"/>
              <w:spacing w:line="360" w:lineRule="atLeast"/>
              <w:ind w:left="2120" w:right="300"/>
              <w:rPr>
                <w:rStyle w:val="divdocumentright-box"/>
                <w:rFonts w:ascii="Century Gothic" w:eastAsia="Century Gothic" w:hAnsi="Century Gothic" w:cs="Century Gothic"/>
                <w:b/>
                <w:sz w:val="22"/>
                <w:szCs w:val="22"/>
              </w:rPr>
            </w:pPr>
            <w:r w:rsidRPr="00FB1EDB">
              <w:rPr>
                <w:rStyle w:val="divdocumentright-box"/>
                <w:rFonts w:ascii="Century Gothic" w:eastAsia="Century Gothic" w:hAnsi="Century Gothic" w:cs="Century Gothic"/>
                <w:b/>
                <w:sz w:val="22"/>
                <w:szCs w:val="22"/>
              </w:rPr>
              <w:t>GCC Countries: UAE, Oman, Qatar, Bahrain.</w:t>
            </w:r>
          </w:p>
          <w:p w:rsidR="006B372B" w:rsidRDefault="00FB1EDB">
            <w:pPr>
              <w:pStyle w:val="p"/>
              <w:spacing w:line="360" w:lineRule="atLeast"/>
              <w:ind w:left="2120" w:right="300"/>
              <w:rPr>
                <w:rStyle w:val="divdocumentright-box"/>
                <w:rFonts w:ascii="Century Gothic" w:eastAsia="Century Gothic" w:hAnsi="Century Gothic" w:cs="Century Gothic"/>
                <w:sz w:val="22"/>
                <w:szCs w:val="22"/>
              </w:rPr>
            </w:pPr>
            <w:r w:rsidRPr="00FB1EDB">
              <w:rPr>
                <w:rStyle w:val="divdocumentright-box"/>
                <w:rFonts w:ascii="Century Gothic" w:eastAsia="Century Gothic" w:hAnsi="Century Gothic" w:cs="Century Gothic"/>
                <w:b/>
                <w:sz w:val="22"/>
                <w:szCs w:val="22"/>
              </w:rPr>
              <w:t xml:space="preserve">South Asia: India, Nepal, </w:t>
            </w:r>
            <w:r w:rsidRPr="00FB1EDB">
              <w:rPr>
                <w:rStyle w:val="divdocumentright-box"/>
                <w:rFonts w:ascii="Century Gothic" w:eastAsia="Century Gothic" w:hAnsi="Century Gothic" w:cs="Century Gothic"/>
                <w:b/>
                <w:sz w:val="22"/>
                <w:szCs w:val="22"/>
              </w:rPr>
              <w:t>Bangladesh, Sri Lanka, Indonesia, Cambod</w:t>
            </w:r>
            <w:bookmarkStart w:id="0" w:name="_GoBack"/>
            <w:bookmarkEnd w:id="0"/>
            <w:r w:rsidRPr="00FB1EDB">
              <w:rPr>
                <w:rStyle w:val="divdocumentright-box"/>
                <w:rFonts w:ascii="Century Gothic" w:eastAsia="Century Gothic" w:hAnsi="Century Gothic" w:cs="Century Gothic"/>
                <w:b/>
                <w:sz w:val="22"/>
                <w:szCs w:val="22"/>
              </w:rPr>
              <w:t>ia</w:t>
            </w:r>
            <w:r>
              <w:rPr>
                <w:rStyle w:val="divdocumentright-box"/>
                <w:rFonts w:ascii="Century Gothic" w:eastAsia="Century Gothic" w:hAnsi="Century Gothic" w:cs="Century Gothic"/>
                <w:sz w:val="22"/>
                <w:szCs w:val="22"/>
              </w:rPr>
              <w:t>.</w:t>
            </w:r>
          </w:p>
        </w:tc>
      </w:tr>
    </w:tbl>
    <w:p w:rsidR="006B372B" w:rsidRDefault="00FB1EDB">
      <w:pPr>
        <w:spacing w:line="20" w:lineRule="auto"/>
      </w:pPr>
      <w:r>
        <w:rPr>
          <w:color w:val="FFFFFF"/>
          <w:sz w:val="2"/>
        </w:rPr>
        <w:lastRenderedPageBreak/>
        <w:t>.</w:t>
      </w:r>
    </w:p>
    <w:sectPr w:rsidR="006B372B">
      <w:pgSz w:w="12240" w:h="15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FBC293CB-4D0E-405C-8B83-7796FC36BCB8}"/>
    <w:embedBold r:id="rId2" w:fontKey="{D00E0F9F-63C7-4E43-B4CC-EFCC052A6CB7}"/>
    <w:embedItalic r:id="rId3" w:fontKey="{6ECC0259-4636-4191-B1B1-DAD4CF3B278D}"/>
  </w:font>
  <w:font w:name="Calibri Light">
    <w:panose1 w:val="020F0302020204030204"/>
    <w:charset w:val="00"/>
    <w:family w:val="swiss"/>
    <w:pitch w:val="variable"/>
    <w:sig w:usb0="E0002AFF" w:usb1="C000247B" w:usb2="00000009" w:usb3="00000000" w:csb0="000001FF" w:csb1="00000000"/>
    <w:embedRegular r:id="rId4" w:fontKey="{5D73F492-5F63-4585-8999-DFB67169DBD9}"/>
  </w:font>
  <w:font w:name="Calibri">
    <w:panose1 w:val="020F0502020204030204"/>
    <w:charset w:val="00"/>
    <w:family w:val="swiss"/>
    <w:pitch w:val="variable"/>
    <w:sig w:usb0="E0002AFF" w:usb1="C000247B" w:usb2="00000009" w:usb3="00000000" w:csb0="000001FF" w:csb1="00000000"/>
    <w:embedRegular r:id="rId5" w:fontKey="{077E1567-E36A-4CE2-8558-2C4594C937A4}"/>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5D308718">
      <w:start w:val="1"/>
      <w:numFmt w:val="bullet"/>
      <w:lvlText w:val=""/>
      <w:lvlJc w:val="left"/>
      <w:pPr>
        <w:ind w:left="720" w:hanging="360"/>
      </w:pPr>
      <w:rPr>
        <w:rFonts w:ascii="Symbol" w:hAnsi="Symbol"/>
      </w:rPr>
    </w:lvl>
    <w:lvl w:ilvl="1" w:tplc="4C5AA3E4">
      <w:start w:val="1"/>
      <w:numFmt w:val="bullet"/>
      <w:lvlText w:val="o"/>
      <w:lvlJc w:val="left"/>
      <w:pPr>
        <w:tabs>
          <w:tab w:val="num" w:pos="1440"/>
        </w:tabs>
        <w:ind w:left="1440" w:hanging="360"/>
      </w:pPr>
      <w:rPr>
        <w:rFonts w:ascii="Courier New" w:hAnsi="Courier New"/>
      </w:rPr>
    </w:lvl>
    <w:lvl w:ilvl="2" w:tplc="ECDE996A">
      <w:start w:val="1"/>
      <w:numFmt w:val="bullet"/>
      <w:lvlText w:val=""/>
      <w:lvlJc w:val="left"/>
      <w:pPr>
        <w:tabs>
          <w:tab w:val="num" w:pos="2160"/>
        </w:tabs>
        <w:ind w:left="2160" w:hanging="360"/>
      </w:pPr>
      <w:rPr>
        <w:rFonts w:ascii="Wingdings" w:hAnsi="Wingdings"/>
      </w:rPr>
    </w:lvl>
    <w:lvl w:ilvl="3" w:tplc="DD56EDE8">
      <w:start w:val="1"/>
      <w:numFmt w:val="bullet"/>
      <w:lvlText w:val=""/>
      <w:lvlJc w:val="left"/>
      <w:pPr>
        <w:tabs>
          <w:tab w:val="num" w:pos="2880"/>
        </w:tabs>
        <w:ind w:left="2880" w:hanging="360"/>
      </w:pPr>
      <w:rPr>
        <w:rFonts w:ascii="Symbol" w:hAnsi="Symbol"/>
      </w:rPr>
    </w:lvl>
    <w:lvl w:ilvl="4" w:tplc="7C52C164">
      <w:start w:val="1"/>
      <w:numFmt w:val="bullet"/>
      <w:lvlText w:val="o"/>
      <w:lvlJc w:val="left"/>
      <w:pPr>
        <w:tabs>
          <w:tab w:val="num" w:pos="3600"/>
        </w:tabs>
        <w:ind w:left="3600" w:hanging="360"/>
      </w:pPr>
      <w:rPr>
        <w:rFonts w:ascii="Courier New" w:hAnsi="Courier New"/>
      </w:rPr>
    </w:lvl>
    <w:lvl w:ilvl="5" w:tplc="B642B93E">
      <w:start w:val="1"/>
      <w:numFmt w:val="bullet"/>
      <w:lvlText w:val=""/>
      <w:lvlJc w:val="left"/>
      <w:pPr>
        <w:tabs>
          <w:tab w:val="num" w:pos="4320"/>
        </w:tabs>
        <w:ind w:left="4320" w:hanging="360"/>
      </w:pPr>
      <w:rPr>
        <w:rFonts w:ascii="Wingdings" w:hAnsi="Wingdings"/>
      </w:rPr>
    </w:lvl>
    <w:lvl w:ilvl="6" w:tplc="F19A2DF8">
      <w:start w:val="1"/>
      <w:numFmt w:val="bullet"/>
      <w:lvlText w:val=""/>
      <w:lvlJc w:val="left"/>
      <w:pPr>
        <w:tabs>
          <w:tab w:val="num" w:pos="5040"/>
        </w:tabs>
        <w:ind w:left="5040" w:hanging="360"/>
      </w:pPr>
      <w:rPr>
        <w:rFonts w:ascii="Symbol" w:hAnsi="Symbol"/>
      </w:rPr>
    </w:lvl>
    <w:lvl w:ilvl="7" w:tplc="E4A42102">
      <w:start w:val="1"/>
      <w:numFmt w:val="bullet"/>
      <w:lvlText w:val="o"/>
      <w:lvlJc w:val="left"/>
      <w:pPr>
        <w:tabs>
          <w:tab w:val="num" w:pos="5760"/>
        </w:tabs>
        <w:ind w:left="5760" w:hanging="360"/>
      </w:pPr>
      <w:rPr>
        <w:rFonts w:ascii="Courier New" w:hAnsi="Courier New"/>
      </w:rPr>
    </w:lvl>
    <w:lvl w:ilvl="8" w:tplc="9E665D8E">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FB6E76CA">
      <w:start w:val="1"/>
      <w:numFmt w:val="bullet"/>
      <w:lvlText w:val=""/>
      <w:lvlJc w:val="left"/>
      <w:pPr>
        <w:ind w:left="720" w:hanging="360"/>
      </w:pPr>
      <w:rPr>
        <w:rFonts w:ascii="Symbol" w:hAnsi="Symbol"/>
      </w:rPr>
    </w:lvl>
    <w:lvl w:ilvl="1" w:tplc="A72E0272">
      <w:start w:val="1"/>
      <w:numFmt w:val="bullet"/>
      <w:lvlText w:val="o"/>
      <w:lvlJc w:val="left"/>
      <w:pPr>
        <w:tabs>
          <w:tab w:val="num" w:pos="1440"/>
        </w:tabs>
        <w:ind w:left="1440" w:hanging="360"/>
      </w:pPr>
      <w:rPr>
        <w:rFonts w:ascii="Courier New" w:hAnsi="Courier New"/>
      </w:rPr>
    </w:lvl>
    <w:lvl w:ilvl="2" w:tplc="3D2AF9DA">
      <w:start w:val="1"/>
      <w:numFmt w:val="bullet"/>
      <w:lvlText w:val=""/>
      <w:lvlJc w:val="left"/>
      <w:pPr>
        <w:tabs>
          <w:tab w:val="num" w:pos="2160"/>
        </w:tabs>
        <w:ind w:left="2160" w:hanging="360"/>
      </w:pPr>
      <w:rPr>
        <w:rFonts w:ascii="Wingdings" w:hAnsi="Wingdings"/>
      </w:rPr>
    </w:lvl>
    <w:lvl w:ilvl="3" w:tplc="E124C41E">
      <w:start w:val="1"/>
      <w:numFmt w:val="bullet"/>
      <w:lvlText w:val=""/>
      <w:lvlJc w:val="left"/>
      <w:pPr>
        <w:tabs>
          <w:tab w:val="num" w:pos="2880"/>
        </w:tabs>
        <w:ind w:left="2880" w:hanging="360"/>
      </w:pPr>
      <w:rPr>
        <w:rFonts w:ascii="Symbol" w:hAnsi="Symbol"/>
      </w:rPr>
    </w:lvl>
    <w:lvl w:ilvl="4" w:tplc="3E128958">
      <w:start w:val="1"/>
      <w:numFmt w:val="bullet"/>
      <w:lvlText w:val="o"/>
      <w:lvlJc w:val="left"/>
      <w:pPr>
        <w:tabs>
          <w:tab w:val="num" w:pos="3600"/>
        </w:tabs>
        <w:ind w:left="3600" w:hanging="360"/>
      </w:pPr>
      <w:rPr>
        <w:rFonts w:ascii="Courier New" w:hAnsi="Courier New"/>
      </w:rPr>
    </w:lvl>
    <w:lvl w:ilvl="5" w:tplc="83389564">
      <w:start w:val="1"/>
      <w:numFmt w:val="bullet"/>
      <w:lvlText w:val=""/>
      <w:lvlJc w:val="left"/>
      <w:pPr>
        <w:tabs>
          <w:tab w:val="num" w:pos="4320"/>
        </w:tabs>
        <w:ind w:left="4320" w:hanging="360"/>
      </w:pPr>
      <w:rPr>
        <w:rFonts w:ascii="Wingdings" w:hAnsi="Wingdings"/>
      </w:rPr>
    </w:lvl>
    <w:lvl w:ilvl="6" w:tplc="B03429F8">
      <w:start w:val="1"/>
      <w:numFmt w:val="bullet"/>
      <w:lvlText w:val=""/>
      <w:lvlJc w:val="left"/>
      <w:pPr>
        <w:tabs>
          <w:tab w:val="num" w:pos="5040"/>
        </w:tabs>
        <w:ind w:left="5040" w:hanging="360"/>
      </w:pPr>
      <w:rPr>
        <w:rFonts w:ascii="Symbol" w:hAnsi="Symbol"/>
      </w:rPr>
    </w:lvl>
    <w:lvl w:ilvl="7" w:tplc="9C645898">
      <w:start w:val="1"/>
      <w:numFmt w:val="bullet"/>
      <w:lvlText w:val="o"/>
      <w:lvlJc w:val="left"/>
      <w:pPr>
        <w:tabs>
          <w:tab w:val="num" w:pos="5760"/>
        </w:tabs>
        <w:ind w:left="5760" w:hanging="360"/>
      </w:pPr>
      <w:rPr>
        <w:rFonts w:ascii="Courier New" w:hAnsi="Courier New"/>
      </w:rPr>
    </w:lvl>
    <w:lvl w:ilvl="8" w:tplc="313C142C">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017C4392">
      <w:start w:val="1"/>
      <w:numFmt w:val="bullet"/>
      <w:lvlText w:val=""/>
      <w:lvlJc w:val="left"/>
      <w:pPr>
        <w:ind w:left="720" w:hanging="360"/>
      </w:pPr>
      <w:rPr>
        <w:rFonts w:ascii="Symbol" w:hAnsi="Symbol"/>
      </w:rPr>
    </w:lvl>
    <w:lvl w:ilvl="1" w:tplc="A838D734">
      <w:start w:val="1"/>
      <w:numFmt w:val="bullet"/>
      <w:lvlText w:val="o"/>
      <w:lvlJc w:val="left"/>
      <w:pPr>
        <w:tabs>
          <w:tab w:val="num" w:pos="1440"/>
        </w:tabs>
        <w:ind w:left="1440" w:hanging="360"/>
      </w:pPr>
      <w:rPr>
        <w:rFonts w:ascii="Courier New" w:hAnsi="Courier New"/>
      </w:rPr>
    </w:lvl>
    <w:lvl w:ilvl="2" w:tplc="75E2C5A8">
      <w:start w:val="1"/>
      <w:numFmt w:val="bullet"/>
      <w:lvlText w:val=""/>
      <w:lvlJc w:val="left"/>
      <w:pPr>
        <w:tabs>
          <w:tab w:val="num" w:pos="2160"/>
        </w:tabs>
        <w:ind w:left="2160" w:hanging="360"/>
      </w:pPr>
      <w:rPr>
        <w:rFonts w:ascii="Wingdings" w:hAnsi="Wingdings"/>
      </w:rPr>
    </w:lvl>
    <w:lvl w:ilvl="3" w:tplc="5B6A5ABE">
      <w:start w:val="1"/>
      <w:numFmt w:val="bullet"/>
      <w:lvlText w:val=""/>
      <w:lvlJc w:val="left"/>
      <w:pPr>
        <w:tabs>
          <w:tab w:val="num" w:pos="2880"/>
        </w:tabs>
        <w:ind w:left="2880" w:hanging="360"/>
      </w:pPr>
      <w:rPr>
        <w:rFonts w:ascii="Symbol" w:hAnsi="Symbol"/>
      </w:rPr>
    </w:lvl>
    <w:lvl w:ilvl="4" w:tplc="82126E00">
      <w:start w:val="1"/>
      <w:numFmt w:val="bullet"/>
      <w:lvlText w:val="o"/>
      <w:lvlJc w:val="left"/>
      <w:pPr>
        <w:tabs>
          <w:tab w:val="num" w:pos="3600"/>
        </w:tabs>
        <w:ind w:left="3600" w:hanging="360"/>
      </w:pPr>
      <w:rPr>
        <w:rFonts w:ascii="Courier New" w:hAnsi="Courier New"/>
      </w:rPr>
    </w:lvl>
    <w:lvl w:ilvl="5" w:tplc="67325F24">
      <w:start w:val="1"/>
      <w:numFmt w:val="bullet"/>
      <w:lvlText w:val=""/>
      <w:lvlJc w:val="left"/>
      <w:pPr>
        <w:tabs>
          <w:tab w:val="num" w:pos="4320"/>
        </w:tabs>
        <w:ind w:left="4320" w:hanging="360"/>
      </w:pPr>
      <w:rPr>
        <w:rFonts w:ascii="Wingdings" w:hAnsi="Wingdings"/>
      </w:rPr>
    </w:lvl>
    <w:lvl w:ilvl="6" w:tplc="611A8816">
      <w:start w:val="1"/>
      <w:numFmt w:val="bullet"/>
      <w:lvlText w:val=""/>
      <w:lvlJc w:val="left"/>
      <w:pPr>
        <w:tabs>
          <w:tab w:val="num" w:pos="5040"/>
        </w:tabs>
        <w:ind w:left="5040" w:hanging="360"/>
      </w:pPr>
      <w:rPr>
        <w:rFonts w:ascii="Symbol" w:hAnsi="Symbol"/>
      </w:rPr>
    </w:lvl>
    <w:lvl w:ilvl="7" w:tplc="13B6AF8E">
      <w:start w:val="1"/>
      <w:numFmt w:val="bullet"/>
      <w:lvlText w:val="o"/>
      <w:lvlJc w:val="left"/>
      <w:pPr>
        <w:tabs>
          <w:tab w:val="num" w:pos="5760"/>
        </w:tabs>
        <w:ind w:left="5760" w:hanging="360"/>
      </w:pPr>
      <w:rPr>
        <w:rFonts w:ascii="Courier New" w:hAnsi="Courier New"/>
      </w:rPr>
    </w:lvl>
    <w:lvl w:ilvl="8" w:tplc="686A157A">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34C01396">
      <w:start w:val="1"/>
      <w:numFmt w:val="bullet"/>
      <w:lvlText w:val=""/>
      <w:lvlJc w:val="left"/>
      <w:pPr>
        <w:ind w:left="720" w:hanging="360"/>
      </w:pPr>
      <w:rPr>
        <w:rFonts w:ascii="Symbol" w:hAnsi="Symbol"/>
      </w:rPr>
    </w:lvl>
    <w:lvl w:ilvl="1" w:tplc="9E4E9314">
      <w:start w:val="1"/>
      <w:numFmt w:val="bullet"/>
      <w:lvlText w:val="o"/>
      <w:lvlJc w:val="left"/>
      <w:pPr>
        <w:tabs>
          <w:tab w:val="num" w:pos="1440"/>
        </w:tabs>
        <w:ind w:left="1440" w:hanging="360"/>
      </w:pPr>
      <w:rPr>
        <w:rFonts w:ascii="Courier New" w:hAnsi="Courier New"/>
      </w:rPr>
    </w:lvl>
    <w:lvl w:ilvl="2" w:tplc="EA8458AC">
      <w:start w:val="1"/>
      <w:numFmt w:val="bullet"/>
      <w:lvlText w:val=""/>
      <w:lvlJc w:val="left"/>
      <w:pPr>
        <w:tabs>
          <w:tab w:val="num" w:pos="2160"/>
        </w:tabs>
        <w:ind w:left="2160" w:hanging="360"/>
      </w:pPr>
      <w:rPr>
        <w:rFonts w:ascii="Wingdings" w:hAnsi="Wingdings"/>
      </w:rPr>
    </w:lvl>
    <w:lvl w:ilvl="3" w:tplc="36CEE576">
      <w:start w:val="1"/>
      <w:numFmt w:val="bullet"/>
      <w:lvlText w:val=""/>
      <w:lvlJc w:val="left"/>
      <w:pPr>
        <w:tabs>
          <w:tab w:val="num" w:pos="2880"/>
        </w:tabs>
        <w:ind w:left="2880" w:hanging="360"/>
      </w:pPr>
      <w:rPr>
        <w:rFonts w:ascii="Symbol" w:hAnsi="Symbol"/>
      </w:rPr>
    </w:lvl>
    <w:lvl w:ilvl="4" w:tplc="5E1489B2">
      <w:start w:val="1"/>
      <w:numFmt w:val="bullet"/>
      <w:lvlText w:val="o"/>
      <w:lvlJc w:val="left"/>
      <w:pPr>
        <w:tabs>
          <w:tab w:val="num" w:pos="3600"/>
        </w:tabs>
        <w:ind w:left="3600" w:hanging="360"/>
      </w:pPr>
      <w:rPr>
        <w:rFonts w:ascii="Courier New" w:hAnsi="Courier New"/>
      </w:rPr>
    </w:lvl>
    <w:lvl w:ilvl="5" w:tplc="11F40C70">
      <w:start w:val="1"/>
      <w:numFmt w:val="bullet"/>
      <w:lvlText w:val=""/>
      <w:lvlJc w:val="left"/>
      <w:pPr>
        <w:tabs>
          <w:tab w:val="num" w:pos="4320"/>
        </w:tabs>
        <w:ind w:left="4320" w:hanging="360"/>
      </w:pPr>
      <w:rPr>
        <w:rFonts w:ascii="Wingdings" w:hAnsi="Wingdings"/>
      </w:rPr>
    </w:lvl>
    <w:lvl w:ilvl="6" w:tplc="6A6E9EAC">
      <w:start w:val="1"/>
      <w:numFmt w:val="bullet"/>
      <w:lvlText w:val=""/>
      <w:lvlJc w:val="left"/>
      <w:pPr>
        <w:tabs>
          <w:tab w:val="num" w:pos="5040"/>
        </w:tabs>
        <w:ind w:left="5040" w:hanging="360"/>
      </w:pPr>
      <w:rPr>
        <w:rFonts w:ascii="Symbol" w:hAnsi="Symbol"/>
      </w:rPr>
    </w:lvl>
    <w:lvl w:ilvl="7" w:tplc="CDC0C318">
      <w:start w:val="1"/>
      <w:numFmt w:val="bullet"/>
      <w:lvlText w:val="o"/>
      <w:lvlJc w:val="left"/>
      <w:pPr>
        <w:tabs>
          <w:tab w:val="num" w:pos="5760"/>
        </w:tabs>
        <w:ind w:left="5760" w:hanging="360"/>
      </w:pPr>
      <w:rPr>
        <w:rFonts w:ascii="Courier New" w:hAnsi="Courier New"/>
      </w:rPr>
    </w:lvl>
    <w:lvl w:ilvl="8" w:tplc="2C12F7CA">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noPunctuationKerning/>
  <w:characterSpacingControl w:val="doNotCompress"/>
  <w:compat>
    <w:compatSetting w:name="compatibilityMode" w:uri="http://schemas.microsoft.com/office/word" w:val="12"/>
  </w:compat>
  <w:rsids>
    <w:rsidRoot w:val="006B372B"/>
    <w:rsid w:val="000C215B"/>
    <w:rsid w:val="006B372B"/>
    <w:rsid w:val="00FB1E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5257D"/>
  <w15:docId w15:val="{B0BE2E13-6A7D-4073-8918-171F563AF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b/>
      <w:bCs/>
      <w:kern w:val="36"/>
      <w:sz w:val="48"/>
      <w:szCs w:val="48"/>
    </w:rPr>
  </w:style>
  <w:style w:type="paragraph" w:styleId="Heading2">
    <w:name w:val="heading 2"/>
    <w:basedOn w:val="Normal"/>
    <w:next w:val="Normal"/>
    <w:qFormat/>
    <w:rsid w:val="00EF7B96"/>
    <w:pPr>
      <w:keepNext/>
      <w:spacing w:before="240" w:after="60"/>
      <w:outlineLvl w:val="1"/>
    </w:pPr>
    <w:rPr>
      <w:b/>
      <w:bCs/>
      <w:iCs/>
      <w:sz w:val="36"/>
      <w:szCs w:val="36"/>
    </w:rPr>
  </w:style>
  <w:style w:type="paragraph" w:styleId="Heading3">
    <w:name w:val="heading 3"/>
    <w:basedOn w:val="Normal"/>
    <w:next w:val="Normal"/>
    <w:qFormat/>
    <w:rsid w:val="00EF7B96"/>
    <w:pPr>
      <w:keepNext/>
      <w:spacing w:before="240" w:after="60"/>
      <w:outlineLvl w:val="2"/>
    </w:pPr>
    <w:rPr>
      <w:b/>
      <w:bCs/>
      <w:sz w:val="28"/>
      <w:szCs w:val="28"/>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sz w:val="20"/>
      <w:szCs w:val="20"/>
    </w:rPr>
  </w:style>
  <w:style w:type="paragraph" w:styleId="Heading6">
    <w:name w:val="heading 6"/>
    <w:basedOn w:val="Normal"/>
    <w:next w:val="Normal"/>
    <w:qFormat/>
    <w:rsid w:val="00EF7B96"/>
    <w:pPr>
      <w:spacing w:before="240" w:after="60"/>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divdocumentleft-box">
    <w:name w:val="div_document_left-box"/>
    <w:basedOn w:val="DefaultParagraphFont"/>
    <w:rPr>
      <w:color w:val="FFFFFF"/>
      <w:shd w:val="clear" w:color="auto" w:fill="BCA97E"/>
    </w:rPr>
  </w:style>
  <w:style w:type="paragraph" w:customStyle="1" w:styleId="divdocumentleft-boxsection">
    <w:name w:val="div_document_left-box_section"/>
    <w:basedOn w:val="Normal"/>
  </w:style>
  <w:style w:type="paragraph" w:customStyle="1" w:styleId="divdocumentleft-boxsectionnth-child1sectiongapdiv">
    <w:name w:val="div_document_left-box_section_nth-child(1)_sectiongapdiv"/>
    <w:basedOn w:val="Normal"/>
    <w:rPr>
      <w:vanish/>
    </w:rPr>
  </w:style>
  <w:style w:type="paragraph" w:customStyle="1" w:styleId="divdocumentdivparagraphfirstparagraph">
    <w:name w:val="div_document_div_paragraph_firstparagraph"/>
    <w:basedOn w:val="Normal"/>
  </w:style>
  <w:style w:type="paragraph" w:customStyle="1" w:styleId="divdocumentname">
    <w:name w:val="div_document_name"/>
    <w:basedOn w:val="Normal"/>
    <w:pPr>
      <w:pBdr>
        <w:bottom w:val="none" w:sz="0" w:space="12" w:color="auto"/>
      </w:pBdr>
      <w:spacing w:line="690" w:lineRule="atLeast"/>
    </w:pPr>
    <w:rPr>
      <w:b/>
      <w:bCs/>
      <w:color w:val="FFFFFF"/>
      <w:sz w:val="56"/>
      <w:szCs w:val="56"/>
    </w:rPr>
  </w:style>
  <w:style w:type="character" w:customStyle="1" w:styleId="span">
    <w:name w:val="span"/>
    <w:basedOn w:val="DefaultParagraphFont"/>
    <w:rPr>
      <w:bdr w:val="none" w:sz="0" w:space="0" w:color="auto"/>
      <w:vertAlign w:val="baseline"/>
    </w:rPr>
  </w:style>
  <w:style w:type="paragraph" w:customStyle="1" w:styleId="documentresumeTitle">
    <w:name w:val="document_resumeTitle"/>
    <w:basedOn w:val="Normal"/>
    <w:rPr>
      <w:sz w:val="28"/>
      <w:szCs w:val="28"/>
    </w:rPr>
  </w:style>
  <w:style w:type="paragraph" w:customStyle="1" w:styleId="divdocumentSECTIONCNTCsectiongapdiv">
    <w:name w:val="div_document_SECTION_CNTC_sectiongapdiv"/>
    <w:basedOn w:val="Normal"/>
    <w:pPr>
      <w:spacing w:line="400" w:lineRule="atLeast"/>
    </w:pPr>
  </w:style>
  <w:style w:type="character" w:customStyle="1" w:styleId="divdocumentleft-boxdivsectiontitle">
    <w:name w:val="div_document_left-box_div_sectiontitle"/>
    <w:basedOn w:val="DefaultParagraphFont"/>
    <w:rPr>
      <w:shd w:val="clear" w:color="auto" w:fill="BCA97E"/>
    </w:rPr>
  </w:style>
  <w:style w:type="paragraph" w:customStyle="1" w:styleId="divdocumentleft-boxdivsectiontitleParagraph">
    <w:name w:val="div_document_left-box_div_sectiontitle Paragraph"/>
    <w:basedOn w:val="Normal"/>
    <w:pPr>
      <w:shd w:val="clear" w:color="auto" w:fill="BCA97E"/>
    </w:pPr>
    <w:rPr>
      <w:shd w:val="clear" w:color="auto" w:fill="BCA97E"/>
    </w:rPr>
  </w:style>
  <w:style w:type="table" w:customStyle="1" w:styleId="divdocumentleft-boxdivheading">
    <w:name w:val="div_document_left-box_div_heading"/>
    <w:basedOn w:val="TableNormal"/>
    <w:tblPr/>
    <w:trPr>
      <w:hidden/>
    </w:trPr>
  </w:style>
  <w:style w:type="paragraph" w:customStyle="1" w:styleId="left-boxheadinggapdiv">
    <w:name w:val="left-box_headinggapdiv"/>
    <w:basedOn w:val="Normal"/>
    <w:pPr>
      <w:spacing w:line="200" w:lineRule="atLeast"/>
    </w:pPr>
    <w:rPr>
      <w:sz w:val="14"/>
      <w:szCs w:val="14"/>
    </w:rPr>
  </w:style>
  <w:style w:type="paragraph" w:customStyle="1" w:styleId="div">
    <w:name w:val="div"/>
    <w:basedOn w:val="Normal"/>
  </w:style>
  <w:style w:type="paragraph" w:customStyle="1" w:styleId="divdocumentaddresssinglecolumn">
    <w:name w:val="div_document_address_singlecolumn"/>
    <w:basedOn w:val="Normal"/>
    <w:rPr>
      <w:color w:val="FFFFFF"/>
    </w:rPr>
  </w:style>
  <w:style w:type="paragraph" w:customStyle="1" w:styleId="txtBold">
    <w:name w:val="txtBold"/>
    <w:basedOn w:val="Normal"/>
    <w:rPr>
      <w:b/>
      <w:bCs/>
    </w:rPr>
  </w:style>
  <w:style w:type="paragraph" w:customStyle="1" w:styleId="divdocumentsectiongapdiv">
    <w:name w:val="div_document_sectiongapdiv"/>
    <w:basedOn w:val="Normal"/>
    <w:pPr>
      <w:spacing w:line="400" w:lineRule="atLeast"/>
    </w:pPr>
  </w:style>
  <w:style w:type="paragraph" w:customStyle="1" w:styleId="divdocumentleft-boxsinglecolumn">
    <w:name w:val="div_document_left-box_singlecolumn"/>
    <w:basedOn w:val="Normal"/>
  </w:style>
  <w:style w:type="character" w:customStyle="1" w:styleId="singlecolumnspanpaddedlinenth-child1">
    <w:name w:val="singlecolumn_span_paddedline_nth-child(1)"/>
    <w:basedOn w:val="DefaultParagraphFont"/>
  </w:style>
  <w:style w:type="paragraph" w:customStyle="1" w:styleId="p">
    <w:name w:val="p"/>
    <w:basedOn w:val="Normal"/>
  </w:style>
  <w:style w:type="paragraph" w:customStyle="1" w:styleId="ratvcontainer">
    <w:name w:val="ratvcontainer"/>
    <w:basedOn w:val="Normal"/>
    <w:pPr>
      <w:spacing w:line="280" w:lineRule="atLeast"/>
    </w:pPr>
  </w:style>
  <w:style w:type="paragraph" w:customStyle="1" w:styleId="txtright">
    <w:name w:val="txtright"/>
    <w:basedOn w:val="Normal"/>
    <w:pPr>
      <w:jc w:val="right"/>
    </w:pPr>
  </w:style>
  <w:style w:type="paragraph" w:customStyle="1" w:styleId="divdocumentsectionparagraph">
    <w:name w:val="div_document_section_paragraph"/>
    <w:basedOn w:val="Normal"/>
    <w:pPr>
      <w:pBdr>
        <w:left w:val="none" w:sz="0" w:space="15" w:color="auto"/>
        <w:right w:val="none" w:sz="0" w:space="15" w:color="auto"/>
      </w:pBdr>
    </w:pPr>
  </w:style>
  <w:style w:type="paragraph" w:customStyle="1" w:styleId="divdocumentleft-boxParagraph">
    <w:name w:val="div_document_left-box Paragraph"/>
    <w:basedOn w:val="Normal"/>
    <w:pPr>
      <w:pBdr>
        <w:top w:val="none" w:sz="0" w:space="15" w:color="auto"/>
        <w:bottom w:val="none" w:sz="0" w:space="15" w:color="auto"/>
      </w:pBdr>
      <w:shd w:val="clear" w:color="auto" w:fill="BCA97E"/>
    </w:pPr>
    <w:rPr>
      <w:color w:val="FFFFFF"/>
      <w:shd w:val="clear" w:color="auto" w:fill="BCA97E"/>
    </w:rPr>
  </w:style>
  <w:style w:type="character" w:customStyle="1" w:styleId="divdocumentright-box">
    <w:name w:val="div_document_right-box"/>
    <w:basedOn w:val="DefaultParagraphFont"/>
    <w:rPr>
      <w:color w:val="343434"/>
      <w:spacing w:val="4"/>
    </w:rPr>
  </w:style>
  <w:style w:type="paragraph" w:customStyle="1" w:styleId="divdocumentright-boxsectionnth-child1">
    <w:name w:val="div_document_right-box_section_nth-child(1)"/>
    <w:basedOn w:val="Normal"/>
  </w:style>
  <w:style w:type="paragraph" w:customStyle="1" w:styleId="divdocumentright-boxsummaryparagraph">
    <w:name w:val="div_document_right-box_summary_paragraph"/>
    <w:basedOn w:val="Normal"/>
  </w:style>
  <w:style w:type="paragraph" w:customStyle="1" w:styleId="divdocumentright-boxsummaryparagraphsinglecolumn">
    <w:name w:val="div_document_right-box_summary_paragraph_singlecolumn"/>
    <w:basedOn w:val="Normal"/>
  </w:style>
  <w:style w:type="character" w:customStyle="1" w:styleId="Strong1">
    <w:name w:val="Strong1"/>
    <w:basedOn w:val="DefaultParagraphFont"/>
    <w:rPr>
      <w:bdr w:val="none" w:sz="0" w:space="0" w:color="auto"/>
      <w:vertAlign w:val="baseline"/>
    </w:rPr>
  </w:style>
  <w:style w:type="character" w:customStyle="1" w:styleId="divdocumentemptycell">
    <w:name w:val="div_document_emptycell"/>
    <w:basedOn w:val="DefaultParagraphFont"/>
  </w:style>
  <w:style w:type="paragraph" w:customStyle="1" w:styleId="divdocumentemptycellParagraph">
    <w:name w:val="div_document_emptycell Paragraph"/>
    <w:basedOn w:val="Normal"/>
  </w:style>
  <w:style w:type="character" w:customStyle="1" w:styleId="divdocumentright-boxpaddedlinedate-content">
    <w:name w:val="div_document_right-box_paddedline_date-content"/>
    <w:basedOn w:val="DefaultParagraphFont"/>
  </w:style>
  <w:style w:type="character" w:customStyle="1" w:styleId="divdocumentjobdates">
    <w:name w:val="div_document_jobdates"/>
    <w:basedOn w:val="DefaultParagraphFont"/>
    <w:rPr>
      <w:sz w:val="22"/>
      <w:szCs w:val="22"/>
    </w:rPr>
  </w:style>
  <w:style w:type="character" w:customStyle="1" w:styleId="divdocumentright-boxdatetablepindcell">
    <w:name w:val="div_document_right-box_datetable_pindcell"/>
    <w:basedOn w:val="DefaultParagraphFont"/>
  </w:style>
  <w:style w:type="character" w:customStyle="1" w:styleId="divdocumentright-boxdatetablesinglecolumn">
    <w:name w:val="div_document_right-box_datetable_singlecolumn"/>
    <w:basedOn w:val="DefaultParagraphFont"/>
  </w:style>
  <w:style w:type="paragraph" w:customStyle="1" w:styleId="divdocumentright-boxsectionexperiencesinglecolumnpaddedline">
    <w:name w:val="div_document_right-box_section_experience_singlecolumn_paddedline"/>
    <w:basedOn w:val="Normal"/>
    <w:pPr>
      <w:pBdr>
        <w:right w:val="none" w:sz="0" w:space="15" w:color="auto"/>
      </w:pBdr>
    </w:pPr>
  </w:style>
  <w:style w:type="character" w:customStyle="1" w:styleId="divdocumentjobtitle">
    <w:name w:val="div_document_jobtitle"/>
    <w:basedOn w:val="DefaultParagraphFont"/>
    <w:rPr>
      <w:sz w:val="28"/>
      <w:szCs w:val="28"/>
    </w:rPr>
  </w:style>
  <w:style w:type="paragraph" w:customStyle="1" w:styleId="divdocumentright-boxsectionexperiencesinglecolumnjobline">
    <w:name w:val="div_document_right-box_section_experience_singlecolumn_jobline"/>
    <w:basedOn w:val="Normal"/>
    <w:pPr>
      <w:pBdr>
        <w:right w:val="none" w:sz="0" w:space="15" w:color="auto"/>
      </w:pBdr>
    </w:pPr>
  </w:style>
  <w:style w:type="paragraph" w:customStyle="1" w:styleId="divdocumentli">
    <w:name w:val="div_document_li"/>
    <w:basedOn w:val="Normal"/>
    <w:pPr>
      <w:pBdr>
        <w:left w:val="none" w:sz="0" w:space="5" w:color="auto"/>
      </w:pBdr>
    </w:pPr>
  </w:style>
  <w:style w:type="table" w:customStyle="1" w:styleId="divdocumentsectionexperienceparagraph">
    <w:name w:val="div_document_section_experience_paragraph"/>
    <w:basedOn w:val="TableNormal"/>
    <w:tblPr/>
    <w:trPr>
      <w:hidden/>
    </w:trPr>
  </w:style>
  <w:style w:type="paragraph" w:customStyle="1" w:styleId="divdocumentright-boxsectioneducationsinglecolumnpaddedline">
    <w:name w:val="div_document_right-box_section_education_singlecolumn_paddedline"/>
    <w:basedOn w:val="Normal"/>
    <w:pPr>
      <w:pBdr>
        <w:right w:val="none" w:sz="0" w:space="15" w:color="auto"/>
      </w:pBdr>
    </w:pPr>
  </w:style>
  <w:style w:type="character" w:customStyle="1" w:styleId="divdocumentdegree">
    <w:name w:val="div_document_degree"/>
    <w:basedOn w:val="DefaultParagraphFont"/>
    <w:rPr>
      <w:sz w:val="28"/>
      <w:szCs w:val="28"/>
    </w:rPr>
  </w:style>
  <w:style w:type="character" w:customStyle="1" w:styleId="divdocumentprogramline">
    <w:name w:val="div_document_programline"/>
    <w:basedOn w:val="DefaultParagraphFont"/>
    <w:rPr>
      <w:sz w:val="28"/>
      <w:szCs w:val="28"/>
    </w:rPr>
  </w:style>
  <w:style w:type="character" w:customStyle="1" w:styleId="divdocumenteducationjoblocation">
    <w:name w:val="div_document_education_joblocation"/>
    <w:basedOn w:val="DefaultParagraphFont"/>
    <w:rPr>
      <w:i/>
      <w:iCs/>
    </w:rPr>
  </w:style>
  <w:style w:type="paragraph" w:customStyle="1" w:styleId="divdocumentright-boxsectioneducationsinglecolumnjobline">
    <w:name w:val="div_document_right-box_section_education_singlecolumn_jobline"/>
    <w:basedOn w:val="Normal"/>
    <w:pPr>
      <w:pBdr>
        <w:right w:val="none" w:sz="0" w:space="15" w:color="auto"/>
      </w:pBdr>
    </w:pPr>
  </w:style>
  <w:style w:type="table" w:customStyle="1" w:styleId="divdocumentsectioneducationparagraph">
    <w:name w:val="div_document_section_education_paragraph"/>
    <w:basedOn w:val="TableNormal"/>
    <w:tblPr/>
    <w:trPr>
      <w:hidden/>
    </w:trPr>
  </w:style>
  <w:style w:type="paragraph" w:customStyle="1" w:styleId="divdocumentright-boxparagraphsinglecolumn">
    <w:name w:val="div_document_right-box_paragraph_singlecolumn"/>
    <w:basedOn w:val="Normal"/>
  </w:style>
  <w:style w:type="table" w:customStyle="1" w:styleId="divdocument">
    <w:name w:val="div_document"/>
    <w:basedOn w:val="TableNormal"/>
    <w:tblPr/>
    <w:trPr>
      <w:hidden/>
    </w:t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766</Words>
  <Characters>4372</Characters>
  <Application>Microsoft Office Word</Application>
  <DocSecurity>0</DocSecurity>
  <Lines>36</Lines>
  <Paragraphs>10</Paragraphs>
  <ScaleCrop>false</ScaleCrop>
  <Company/>
  <LinksUpToDate>false</LinksUpToDate>
  <CharactersWithSpaces>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BHUPESH PILIYABusiness Manager - International Sales</dc:title>
  <cp:lastModifiedBy>lenovo</cp:lastModifiedBy>
  <cp:revision>2</cp:revision>
  <dcterms:created xsi:type="dcterms:W3CDTF">2019-08-27T10:51:00Z</dcterms:created>
  <dcterms:modified xsi:type="dcterms:W3CDTF">2019-08-27T10:54:00Z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OFEAAB+LCAAAAAAABAAUmsV2rFAQRT+IAW5DXBv3Ge5uga9/vGHS6QZuVZ3ae3UgHEcoFEdpnGZgmOVpGEd4UiRZSBQokkQVXOHDkuyyFy510APix9Jno+59fimMWdyshtLw9Oy8Gl+TV+eUOgdow3TrSOGqiDeZ17vKA+Nvl58Y0Q4iCq8QyK/B9JlWeYeHk6MhV0stRCaW0CR/vt7fioGhD1/93X821ec0Xe2kkdO8mdibu1vCgtsSvKg2Qqe</vt:lpwstr>
  </property>
  <property fmtid="{D5CDD505-2E9C-101B-9397-08002B2CF9AE}" pid="3" name="x1ye=1">
    <vt:lpwstr>pcZ/sLUhSt4p/YgQ50gTAAcwbV94gb8I+rzW6vzAP5SzS7lzDoR1CS2ChX5mMMBmHxunxA2lFGefs+y2dMm+vgDk9jhKaiBndSXPOGlgSM8ugVYWb/GGeHdiByBZYoPX4IWusGlMhNm3yzOC7ZYqNMQNPg77EZmcTTLIiUbaD56O/0AOcg/eaUYbU/eRy4SsBRJeOLgm3lGvJWPsQ96SHTOZxcWZKZHKZX0Jq4OO+H1mND/263p35EqMaqGwog5</vt:lpwstr>
  </property>
  <property fmtid="{D5CDD505-2E9C-101B-9397-08002B2CF9AE}" pid="4" name="x1ye=10">
    <vt:lpwstr>uo5mnP1+yItdifGg77MkXSfNEAAcpkwydXdH6Lrxeng3KgPaPwW3TEeNPg2CefQZRXEFZ+AJ/yVrrvocUSpXezKz78WYT8IZEtvXzF1Ro7r6v852GGeztIsf7BsRST99Qg0GrPvhM+O6EE5HirJQdLmqR8S+lgMELKec0dDdCRafnqO0bTL4uP7adERgrmxp3jZEcGd0sFvswoI832Ua+XrEmO74FSXrwHLO+byswSColOeeyXFyn/JClPB1xHm</vt:lpwstr>
  </property>
  <property fmtid="{D5CDD505-2E9C-101B-9397-08002B2CF9AE}" pid="5" name="x1ye=11">
    <vt:lpwstr>cU61ghQqzyWo4Gk1O2BCekLTzNgYuA8Jzt5ipLgOyxWCwj3/X6gYwzItJMK3Bh93WwtoNNAMGkuP+bwQ7necOmx0CvjUqgWzR34lRVrTX8BGdjk3wximBDB1k1wCavtVMdcvc6ro1hoXoka8WD9rNGwGKsRHaNBQuh6o7ldcPe3bTqtVeETkLXdZSPtawgpDLd3q4W0QhHxsLI/Eekiu/f1zTKiym95Go4LsCgzDw4KCRZWE9HgrXs0gc+vwbML</vt:lpwstr>
  </property>
  <property fmtid="{D5CDD505-2E9C-101B-9397-08002B2CF9AE}" pid="6" name="x1ye=12">
    <vt:lpwstr>6j0uvvgbc36R2jQKiZdKApiV2Ie7CxMNX7Wd3Chy14bO8HhE/3cgU0Rmv54g9IxFxY79wI5nRuHHgYs2AuqDo7IkvQYzP5bTzARQ1BKmgJNsRRp+E4oFaSoE44BQ2q9GfHgFiZZnro2qQGOFkyydHskR80A4ZAjjNX67L52OrYnwVw4ZNF4gaipxnbgkW24rWQrPoR+MaYn3EJHII8RPvMqFjBbuTjHq/QAgoqr6c7lFlqWsml7IMVBbD641TzC</vt:lpwstr>
  </property>
  <property fmtid="{D5CDD505-2E9C-101B-9397-08002B2CF9AE}" pid="7" name="x1ye=13">
    <vt:lpwstr>pfzg8bBe8ZCClVJ+Peb1BJai6rP207Ku5J4oZGbxCh5rENEvYx1B5opt6D9Bj86d2o8bHstqypT5I4sBPlBOAihxb7q9wre9PE7i+zQ0w3BIazN8YPwOreH+4SOVMk8i0B3SYwgPcUEfe3HtEjlx/7c2/loWR8OhDP6yS2g5EN+m6k+4g59qlSjRugRS3rYEa1i/92OTQHV+p/+AFBDss2U0OZxkV+sRJ4J6geTL+4/LcLmPiHZQOpvnGP/fjF1</vt:lpwstr>
  </property>
  <property fmtid="{D5CDD505-2E9C-101B-9397-08002B2CF9AE}" pid="8" name="x1ye=14">
    <vt:lpwstr>gI2D6u/RfYzxRiNfPbFhU44Av+Do8JrYRpfp3O2Zmf/1H36AR/iLIIC3dwcDRL9MNFwKI24uLkayyRTNLhGtCHx0DYvATjW5/QM9wbqFLJmap+6z9fDmj9IKq7OsB3zu/dKOqQss4tlPVF4zs6UW8zma7CAOcAQDifSrHMv9KKflyGOMMIR1NhmVsFpfy3pAKQn9WjOU32kl/loWaqNrfm6O9F53jNfvTcNf+uTr0XLqBeWSiQDaNQ3/lt52ieW</vt:lpwstr>
  </property>
  <property fmtid="{D5CDD505-2E9C-101B-9397-08002B2CF9AE}" pid="9" name="x1ye=15">
    <vt:lpwstr>+iw6Z/QXlSP/bnaH/M3lZc2Q6um5Gh+3Ei25XP51i/v/Fn9X8276q/8KhP9vXMca+IJrD+eQ0rBp64t0kkRa0VbwK+MGEaJZLPKjKSiNqxtYb/V4YcmJhp2WjpZRoMaGhzg8PsMaFCoXsqmFO3yazCXRHGp2zam6pPCXYZ62gWPuq8JIUMBBV7tHMZK1bEzh9ba7nxs9aTT92kn2hARDL1JYQEuakGxtAI1kuHwACqE4lkBmuakkjnx+Dbsmn4Y</vt:lpwstr>
  </property>
  <property fmtid="{D5CDD505-2E9C-101B-9397-08002B2CF9AE}" pid="10" name="x1ye=16">
    <vt:lpwstr>DBF4rHbGFQyC+fxSywyA6tdGkEmaRpisyXyNps0PPs2e9Cz6ElOw5qhu53HH3V5CntKoWeHeyR/hooHAzbPa2TVXsEYMBLetPoZgHzU/3sm9fRBY/EW1zA+UXu2ClpHxsFJV7Jqwvy/8WI/yH1/dqDbaQ04lGreH1ypUqjW5Xyr1czwq20bTUUlztIwMABFSEyoRCjPM3LN1cX7/QDZrzooW3z/CL0xS8sK67Wqc3Jju/YZm3y6a/Z4NozLv0bd</vt:lpwstr>
  </property>
  <property fmtid="{D5CDD505-2E9C-101B-9397-08002B2CF9AE}" pid="11" name="x1ye=17">
    <vt:lpwstr>pjXMaoq7bksVRIc/LtJqNP1PLPXAbR/ufOlFo9VGl8Dset+UTtnsUpuKvxWEkyuxr1DF7FgLjmdhbwkxbs5N2Qc+eslz24jmElgiJ37hg/SRMSYTK1PPhbNyyoq4F4khjMw5w9JlJpLs7D000bdSHel/dKw9UDbfACvuenEgGMzXD6A6CZvPIjcuY3U+/Bcb58GFLCIdVMCLbls/wKIX1aHkhgjfQID694UsMYrkS+H3TAH/lf5DZGAblMxV+QA</vt:lpwstr>
  </property>
  <property fmtid="{D5CDD505-2E9C-101B-9397-08002B2CF9AE}" pid="12" name="x1ye=18">
    <vt:lpwstr>0zSjLVoeuZa4hesvD1bguxIb7MxNx92X1VVBDQLoK/YdI7k9yBC6rpmiDIboyjKFVbon+zBC7Fl0gaMAsCyCqWo50/SR5KlJ+70zI0O2jRjnS7O/EdEKkp7bLprSCiHILqzSoXaF6SUnFea+3sv2rujWb0Me7C8VhqIJZ7evBImut0u/L3m0Drev9q8bcC1gvOnu40iYScFg4xA3+4HwgKvYcqJUUucOGifPnVtOS7aduFpRiNwaorzHq9r2EqY</vt:lpwstr>
  </property>
  <property fmtid="{D5CDD505-2E9C-101B-9397-08002B2CF9AE}" pid="13" name="x1ye=19">
    <vt:lpwstr>X/anXTTpdnktIZotRJBM9gOa1JsGTeLkC4pwO+uFKZFPOb1kJ7qe4TYKJydVM8y4DCSADe36fKg1xLJ7hBY3tf6tr6QEHcmE8sSsEQmrL8gfb9SlAPzehHDpfjbKrZuZD/DWrhGi7Csi4r8QE4N4zRJvvmJxZXd8cCRWp1FYIHozm4/HhrFrnmf3JdMe4PWmaaPj2xZWsc6gNFi5S6VLyCI6qLxkRaEeHUzld1fOBaF3h5h1shJc/sq9g44PEsM</vt:lpwstr>
  </property>
  <property fmtid="{D5CDD505-2E9C-101B-9397-08002B2CF9AE}" pid="14" name="x1ye=2">
    <vt:lpwstr>ci4mbmWWJuQkVkwbFoQNF9bysdm6p98LDFzR5jdDIJaGaEp8/0CZUAwUZzS4+0Kol5rI9BidFEnYy7aiS8b2HsYE7t8IcTSelDfu0VeqjHvld37pK6UsxCVJhUnOFlNbgb98wUyBmOsrEMAq9b5pK+/z3iEj+j5bIhVATCVNwNI5vlgcthZtCtbYunQfigcy/ZIMtMIbwlos0d8fORLhpt1JbW9U+R3gH1LnkEzVeTb+L6EzvTduLcgFe0RwLPc</vt:lpwstr>
  </property>
  <property fmtid="{D5CDD505-2E9C-101B-9397-08002B2CF9AE}" pid="15" name="x1ye=20">
    <vt:lpwstr>osTNsZaHYUL9m7PlI7a/l7W0gahOR3JkVKSY7ZYzkzpU287UIFiiicSIh4Jbt+Ua+NYOXzr1acFYgLURvIXAYz3TlUTU7mnK7IejZcyZfy/2N2DlMVJx9nC7Fr9dqb78bzN++jlpoNX3VFTp/dogGd9aTpu76GHNDc8JvmTp8ItEQEqjL3rc1n7BNGqqwFvqUEmUhkVXF79mcWO4pqbRXRIKveoUtbOzIbxrAcdc69egiV80Yfx8d74ZpCHrHmI</vt:lpwstr>
  </property>
  <property fmtid="{D5CDD505-2E9C-101B-9397-08002B2CF9AE}" pid="16" name="x1ye=21">
    <vt:lpwstr>6p2dcHnXa2v1Vz5N+06/2PqIMUn+hD9C/6+X4torI+qWnZibtwHsvwNgXd904J2qk8BrfHdN98G30WM0FTakfl9H+jKwVGAxEVH8slh+29cc0gC/QW2fifQBz13fxCCWAaliPd3oRF5eONBcojlByV2nhRegWv0ViQWhF6C+SqROUx6gul1I7Cj8DVvw7HIp759q3MX1k6HhsZoXu//bcr0u1g2GxUYnbxOL9USn/PRDm2Pp1O2abUcYgHv6eXq</vt:lpwstr>
  </property>
  <property fmtid="{D5CDD505-2E9C-101B-9397-08002B2CF9AE}" pid="17" name="x1ye=22">
    <vt:lpwstr>ETgwjpbvq1+N8aPaiW8eUX26RG7YFqXP56UP4dyJFENqb4o670mwm/TauVXdYkawkNtdG/LoNIlYfsd7D/0kq727hHjn7Xhbbkpkh6f1lyEZEm0gsrMtiCi7mPNZS9fW8aIhqmQ6q7ba58Ab9452gmPnfweT+so0JO/PfkQU+M3HX6UZvSvxktzGY9DaV5n7uZZ7makH0X2slJ4fqMTvOXO4F5Y5xCPkyJC0zIFFSK455Y2t/+xoZU876iDfmsL</vt:lpwstr>
  </property>
  <property fmtid="{D5CDD505-2E9C-101B-9397-08002B2CF9AE}" pid="18" name="x1ye=23">
    <vt:lpwstr>lhQdrcE9f6ceS9ZPoJjwKz9nmzRZVualSAR1JvSCtHzqAQUbvAUNATs5y/M6sT7s518NIKREsmprD7SrEDnQobRw1RPQ40qCGrxOaknWI88ES3yGAeHWyp7fR1OKH+D4A2+4FtJGZlShzLeJ+pHm2I1UsFbj6Zzy6nt5hQGorJMfHDob77uviJasrWQnBhNDLlshSWSPSNSivaL2uOPv+DqhZvcaovluTEsAOg7HvJPs7psPeqK3SOe1D1sd/Ud</vt:lpwstr>
  </property>
  <property fmtid="{D5CDD505-2E9C-101B-9397-08002B2CF9AE}" pid="19" name="x1ye=24">
    <vt:lpwstr>UOsCqOCWpKi5rV19yiGTS+WffHaQeFJljB5bBHY6M2oKiykv/0E0P2t2f5DnA3MNyKFtWqvUxqfv70mKTK327pAJJxzWkcm/+2Na7qBN3ZNNOj/iy4ysMkH/CJGM57d5tJN/fsXAaHX2FmPUfCN1i59ul5orb7HDsf0DEZKOx76i1kBjS3NllOvfpoD92K7n+Jbwws0gRfqOlvpRQCM2A8vIjcsmzgpMUnwCVkbf9eypoVwH80jZbEn7+aTckKy</vt:lpwstr>
  </property>
  <property fmtid="{D5CDD505-2E9C-101B-9397-08002B2CF9AE}" pid="20" name="x1ye=25">
    <vt:lpwstr>4w0hOfD5R4wWIdYG9dfuNYOrKmUgw/z2g75tmY8JMIu4sH1GIOfHsMp1aamrJ7AqAqfA4utTwE92G0z00NRhZ7Tux6Kg5hmuKMAWzQqZULLjEd2KpSAgCDJNi+cY1qUyXOMJG6TPdKvzUYx1/apgDvZwrU2s8ls2KOMdzWL6GQFrnAZSALpp5vzU5ICiCBMnoel7nMxzBVpjQXTmqfZ6CnsaQHOI1jXEsbeFilPAxM4itWKUtUyTWfolxWZqLUL</vt:lpwstr>
  </property>
  <property fmtid="{D5CDD505-2E9C-101B-9397-08002B2CF9AE}" pid="21" name="x1ye=26">
    <vt:lpwstr>ILT6s71XrQVBk/146wNys2/J6b103njYPyqon3DLWiF0A+SkHbY77OTxtxY30F9mjwBlNXc5iHDv70JGysBzhZ0KBI/PhbuESC3NE/0M6q0dFVefdhmcvnk/qKZtMIVMwx8FpywZn1gm3UYYjiHzeCwWFaXzSNCWTV/cOu/my+CDblT0w5s6suHcaK0AE3qul/7h/UJqvhKs6Rfw9vbeHfKdIfqj3+zZHRzYVJ7rnMm+P7ns5q/SFw7+LEnlh4/</vt:lpwstr>
  </property>
  <property fmtid="{D5CDD505-2E9C-101B-9397-08002B2CF9AE}" pid="22" name="x1ye=27">
    <vt:lpwstr>dFtV7n8Tb5VSfK9LsHm9DbzntRzTKxFu6Vbr/8tb7fjFoxWvEEcxG7V4BKpEWBFK5lNNPA3hUZpqEhxBDUOWmMkYFPG71ISVdhEapJOxGquGx6Er99HqqukKp62wWm/NUIgiMUMiseQiS76ltZ7aPamTg+5VNdpbIAjSGBkPe9+msmYcEMDTHPDSYiJm7NEdsB3BwWWNXWlso3Iwb06SVXhp58G9B6DR/5Zr5yax9xaPG2QTt5qL2BcAok3KNfH</vt:lpwstr>
  </property>
  <property fmtid="{D5CDD505-2E9C-101B-9397-08002B2CF9AE}" pid="23" name="x1ye=28">
    <vt:lpwstr>oFeeRKnXmaj9iJ+JZEBglzNXpEkvmX5SohlbLY3CsCtrYCgnUNf4V24NPOsuXr2FCVqQZB4qsFMb8OjE9KeGHCcz3Rw7pCo7TbUpxW5rBN1gWejpy09GXHCDlpDIAZQXT8SCi+hwFhwWdVdpfpcRdGcubP57RwKwOIK72r1iyXC4hHmabJA4Wt+Q7pewNUDqs3ai0n5Uel3YWQGEvACh5VfK1t2uxtxfTYdMbtFxvmOBvwxFH//3VXcKeHPhB4P</vt:lpwstr>
  </property>
  <property fmtid="{D5CDD505-2E9C-101B-9397-08002B2CF9AE}" pid="24" name="x1ye=29">
    <vt:lpwstr>MqofaSvovFddo53kGArXZ5Z8t+czlrFn6pOnrD2XK1y/nYsXdCsuMwpe9BtxFzNQiK3xfqiCdyyDq7QU5QUlikVMQx4lOgeGjby/XYwj+3gF6U+qZ/mroo9i1YvkiyVVjoaaMArxvBqQfA1s/ZkiKbyQ67HWNjJpCwhRhz0IOTLLXvoXnPWZ/OG3Spz2jUIpicRr71zk+7LRYro8l3/Ahc7M+YB1ZIy9Y+TEciiiEocikl3NbrKJ3Ja4eQ33RMM</vt:lpwstr>
  </property>
  <property fmtid="{D5CDD505-2E9C-101B-9397-08002B2CF9AE}" pid="25" name="x1ye=3">
    <vt:lpwstr>1r3aLVHU1W8VjuYIpBW2cJ3duLKzGN1DVGSof4Cw6gH5u5twnja90lnfNi9oAFzq1WyM7qYZMwdRxohbjeOv1tsrYj+oSQZmH92pHjjzqaQmieV9TfWcL4iv2xWMBTbjixWWVxeKBzP7lZMOlm1+/5JWJA5aNbFjc1xD5Tv0jW37Kntkkinuqkbw/rvNiLrNYDTU1503Ydred7E+yHNGc/SBgI2HHKD9uwaYlRmWV0eQpB/mwn+fHb3Y1qUIhDF</vt:lpwstr>
  </property>
  <property fmtid="{D5CDD505-2E9C-101B-9397-08002B2CF9AE}" pid="26" name="x1ye=30">
    <vt:lpwstr>G0Ijm/SoGv6STlK0wSvNq4Vnb/oFj6jvT7AUsbN7OToWlRYuJxkRnWfUc9ZEJsA5I/0GfulPnK4o5RMqDh+ttRgDqH65n7aVsVDuT1ke66hSOQkOwE2nwn33FZFQgEIVOzWj5+sWYymTkKGj3jHXn7yhRVPxVA4gv+sb79V7fv1vUd/FaKDFXqvRs3TPpgjL+2HDMVsncK8o0jTh+f/YmEtY01uNIcd4PT2u3LoraZD60oHhWjObKdY1H3uG4az</vt:lpwstr>
  </property>
  <property fmtid="{D5CDD505-2E9C-101B-9397-08002B2CF9AE}" pid="27" name="x1ye=31">
    <vt:lpwstr>4VnEOP7tY/x4U4qBujJTzutX7/JsNRnOWkw3f3IUUXefb31ymIzoqj6G8I/FfVlKjL/SOJLmPNm/BUJ2okN3dlaT8mxe7Ax0ti0m34U+MVcMWtNlyPmmYt01tIVpL6VfmdcpqfTpL7NRTuN44hD3OB2Ur+BlbpxZLOp/G58KAXHXO1Xcqk8MHRtHay/27V/tq2J8mtDfJccsrXrf7DJAWIcqoIuU1tdfYY2BpmsfK3vQvf7nmmpA6K+zqZMDnk/</vt:lpwstr>
  </property>
  <property fmtid="{D5CDD505-2E9C-101B-9397-08002B2CF9AE}" pid="28" name="x1ye=32">
    <vt:lpwstr>JzIP8/unwPQLUJbuxo607mhsJ7ShYBrVAjiynYtXdp3tRfI33Ha4rb7a0wvQidbegj4voGrHXSQAG5JIYamXbtyvRBXO7uS/UPIgD5LnosPBRRgpOMsnRwS4lsLAsQJsdRWUmx5KZW1cbTh2wsxN9Ai7+SwbmqZmmpe3T2jYP7n9tskYOnNrBsak5Cod13E76CGxLXxTyjM7q8rERDlRj2uxvCiGC9NthExp+ruYe77bmmZNV2ViDr2hi8cnA7b</vt:lpwstr>
  </property>
  <property fmtid="{D5CDD505-2E9C-101B-9397-08002B2CF9AE}" pid="29" name="x1ye=33">
    <vt:lpwstr>8wX/hL9lOG42BZIiLbvdPCwoN0y4B3EgdovRwbciK+juMr/jZuFYmbiDgrNSmoZLFhcT7Qf2KzeoM8Gp1beF3OWAb3/1tPOLI6enKB08QmgZCRazKKZ+p+XfJxkg4QJUXTf8Db1t8X1emKoZykb8j1NKfHyBQPBDdRI9OicWeXetWN6Ehb+l3S4E9rKsTVI9xAPhTat0hTjnPBTyxDJkU5n0vWFINdwC+tPAGNRIOlGal/HDQZ8TB1nnsuqFUXb</vt:lpwstr>
  </property>
  <property fmtid="{D5CDD505-2E9C-101B-9397-08002B2CF9AE}" pid="30" name="x1ye=34">
    <vt:lpwstr>Y6JwdsGulLuZApDLDCdF904cHH2YQDoOLOIiKpu2nlRo0PJgj/mnipnZ6L9wnoWxWUy2DNazUaR2HJLwx9cxt2XULbuOZAlIdzAsrp4jdKFs7PJOpAC4Wc0o/sNP9g5rW2p03/AP9var5ok/u2+5ksdFju154jEVTML3r+AMtIN5+M2EgkShQWEE2FX+76M+ux0DlDNKefOBPQzxUgNf5uQV8hfOD6P5E7Y3bFIIXD5trzwlKPYRrnhqXjfmnvN</vt:lpwstr>
  </property>
  <property fmtid="{D5CDD505-2E9C-101B-9397-08002B2CF9AE}" pid="31" name="x1ye=35">
    <vt:lpwstr>Eq4KqxrmOmtkTeBBUurvr2k55TYspd4ITT6+8m26pk9x+4TaafZvbCtWGTVwcBSfu0zLCjES7cPAQS+AIHpiTNEhNkWElhX+ycs1oVS/gAKHo4T8/bjfViR+tEJ5CFTvDPqjIoPJ+s3pBv+mCXm7lsxRV2Za0DwTHyO/gSJ1yeDsI4ewWWAKP+ozHSylls7eCd6ds/Ksj3Fkx7ZNwe1H2sai2i/AlliTnp2mWFx8isTSeGjbIwOZkl0RWkNkstY</vt:lpwstr>
  </property>
  <property fmtid="{D5CDD505-2E9C-101B-9397-08002B2CF9AE}" pid="32" name="x1ye=36">
    <vt:lpwstr>tacw+LNPBCybTtuN7JSnj/AEiI1IDZA16+QoKd3eU+9cY/H+3U7PX2p4/T4sPZ1oKqUxO4jC/ANJwaI1XlvyNm9FgNWrV0bzQhO2mP6MKQuCypZKQLaDgT+AO8a5r+XJ1/hGjOZOSoHYckWqRtTe92cymu6FgxKPswGgEld+bmPFY/DlPr4MeokcLzN0h+7/iXWVgyVz8oK4TWR0RFiFdsCr5FUDHPH9tzImmqTL/Vek+PaQoarKKIwQzZ65fOi</vt:lpwstr>
  </property>
  <property fmtid="{D5CDD505-2E9C-101B-9397-08002B2CF9AE}" pid="33" name="x1ye=37">
    <vt:lpwstr>UgPG64HhV5BbOU5Taoaxie/WnuhDPydJ+zDsm4+YGDeQWie8NYDcu1De8VocFZz8CL+pgR381IbqMcA0uLstE9OeOJ6LGmTMTJFEKOoM3v0bQbbg27HpfXQbdLLn97O4UFC4WQgKjk/l3S6/719+Y7DkzAoee4cs4nD4MJ/GQbjawTjqgUo7pnp0wOQ4WAfY/YZ7O/tZGPcd2668fwGnmSoSEl/OkIe7nQOpkKEz0OW4vzNr9pDEOffGFwnVbJL</vt:lpwstr>
  </property>
  <property fmtid="{D5CDD505-2E9C-101B-9397-08002B2CF9AE}" pid="34" name="x1ye=38">
    <vt:lpwstr>J0fsuO3gi6LOKBtX0oJK/DRFHpF7sixQO7hvvnEv+8u9FdO3loww3i3yiAd0H7fx3HOt/s+39MgyHGj6Dm70Xsf8+X87t5nDDXg4ak4w4tYPZA9YpjieDTJRj97uGFpEfCmotaL5ZaITJDcd/z/AwrnnjKdUi1ywG+5PKIDyDUWkGglYl3prxFck5Hs8Q0RDi/M50vKOD5maSgihwONM+fDKJ0R2SHc/12r3WWhJpEGBwb+g/8i5Xlataw/Pqrk</vt:lpwstr>
  </property>
  <property fmtid="{D5CDD505-2E9C-101B-9397-08002B2CF9AE}" pid="35" name="x1ye=39">
    <vt:lpwstr>1hYy9x9WSG7GqlDldLkR5ibKDUHtZugul91D367cwkcfIJk7aSfRL2WyhiSDd0kJuXhgoADG3bAYhqxMMyirRMExAqt5bUHpgl+mz6XuRrndtU0L5Pq1CnAOqrpoJMki0AwrFnR1hECQDYwwqCUSgvyQ5/GW2bS4+ApIdEDlMLStb2afqQk1r0F2IKdM745f5uoQygHgHfEOZ29Xh8XbRePrsp8QAwM5oW6IBY562qI17uJ/eK+Ri3+6p8bXIBR</vt:lpwstr>
  </property>
  <property fmtid="{D5CDD505-2E9C-101B-9397-08002B2CF9AE}" pid="36" name="x1ye=4">
    <vt:lpwstr>2/M04AtlgxAbSyxg4zG/I7QLQYGifNzQGtW9tnmIArLtFBIlQUMjJN6uU/R6LrvAizwmE/9Pc8nKorC9ZZM8eavBrkW1DlVM4JPQgmN6SAxKzGB3cvnTLe/5wfPQGEokX1kZdztFtgeRi3ONuQAU67w0hxfC3cwz4u+9NSFyMubau+ACj3VRKpjaFNpSlumKqWOF/7vanjFO+QwqYqPsd0qMY9PYhh3v4thGcQaOjYQnCJJN2Rd+udFEl2BmiOA</vt:lpwstr>
  </property>
  <property fmtid="{D5CDD505-2E9C-101B-9397-08002B2CF9AE}" pid="37" name="x1ye=40">
    <vt:lpwstr>kxryg5vvFQgH8T96ZRz2wvPAYaPUVL+aQscW5FgLrQVgljBf7s9ac9r+MwUVgQ2RsF3czin60z9S+oOR9WWS/mCB6e+U/OjTGRbgw2bOkboYMK4cRm7ltNrpFAlLroEMjgkzN5KbbIFB3Wz2CLlGuVzZjZKWrWmKRIgTR0SCepcO96N0318IStLSIdFat56ZTFH835SIh5NjjU6BZ0Q9xsKPY4j+jGK83FosKejtYTEj1VfKxRSxCpWFurxvTpO</vt:lpwstr>
  </property>
  <property fmtid="{D5CDD505-2E9C-101B-9397-08002B2CF9AE}" pid="38" name="x1ye=41">
    <vt:lpwstr>xKekqTuT6A/Xlhaijn1J1OwH5T85jFajB57WulejeMYMLjAas3ZvKyt4gXL+N3Tg6+tXXWllBHiF+G9zvmDHmnxPTjvaMvsZlf5oLPPCf0c/EPsITL7uUvwafeljeQXvQBtyyel8PGAoZFbBH7gGCVGv9oaZ/TIURDDkuK3IKAtijaWbEIr6ry2fS15adNICL1DsmVcRoRwouXz4NbN62g7WIsuN+0+MWBzJpba4x4cHJ5pbs8bqRYqIH7NT+FQ</vt:lpwstr>
  </property>
  <property fmtid="{D5CDD505-2E9C-101B-9397-08002B2CF9AE}" pid="39" name="x1ye=42">
    <vt:lpwstr>gfOTApjDwQiEYLS8o8Lv3OFrAtBN9ozpG/CSFuzYD3F11KoELNn+Qm37xsLoOjv8M37eSWi4mTlXLlvy7mkVuP+9aajIzWy2N6I/xJQn6Kr8zY4XtzHfwjmYCQVv0eLslYt2ADmRyE4TjxM+HbjbUtu0QVNXFRXhPmDW4yWOiImDzbgFrw+9Cx2guJfnfeTH4YaQao8tkhv82u2GtItWHwqz0ArDknseNc1z6r++OifJw1sf+YZb4aOaJEWGd0P</vt:lpwstr>
  </property>
  <property fmtid="{D5CDD505-2E9C-101B-9397-08002B2CF9AE}" pid="40" name="x1ye=43">
    <vt:lpwstr>qhRgWOR9oaB3mTyGB+MwrROue9BSGxRyQo69affohnveakix0pXHeRLo94Ddh1xf9XPETXK6Fq+/nyYWo/wRKlAzyadESSpDZESk7ERr0kvcfVEJrmmJXi8Q8nLKF+5xQGiz82mA8pq9dPuM3OVvH6jFVXiyrIqWmHDyTKx5mHaRFFuHHC4Y0cEu4HI8UHbPsDJgRA87xeKflRB6/kivX58Gh7F26OQMQUT7lfeV2YTGgrOi/jXhLq5/VF0J53h</vt:lpwstr>
  </property>
  <property fmtid="{D5CDD505-2E9C-101B-9397-08002B2CF9AE}" pid="41" name="x1ye=44">
    <vt:lpwstr>tWHF9e3ceCytyzIhjQzY+qUeKsTxgtwdo9h66s7JB5RW/za/oclBQKBAMZAzcLv6//828fAyWrwUH8I3iRUy0M6tC41/62YPTmgwTVhtycHU0+BfS7gddmnABIvB8HhTFjxXjSDYHDD8pDH5NdXz1BpthWxtNT57y7Jq/lX7jwIcHXWWNzhqknparpIhPBKeuWNM2zusuEJFTsipR9IJbbXrlmgxJQEOV6sE0n3Et9hu6wmPJlEjjLQqYNNppVQ</vt:lpwstr>
  </property>
  <property fmtid="{D5CDD505-2E9C-101B-9397-08002B2CF9AE}" pid="42" name="x1ye=45">
    <vt:lpwstr>D2FViiD0vkUvcwG0C+Vq27LPcoJ5BXbTro2LsN9euuvYnsBwCPhAH7oJCn2BmpOZn5qdEGMuGrR4hmQy9FYEY8XN0MZ9i4sIGiJwaJnzp2NLkEZ2yozrOQtNjIgDm2B+ZyPpPVhXSyKAd3yGHLgAiwXASEAhBQS0hQetMRx55dMHwFwxv/G0nQXsmvU8hqtT2fc0Vew1RP1WDteH0csJYA1NXcwARyArE3BlYQmHXQAFIo6K6ZOibVDeeInypSy</vt:lpwstr>
  </property>
  <property fmtid="{D5CDD505-2E9C-101B-9397-08002B2CF9AE}" pid="43" name="x1ye=46">
    <vt:lpwstr>3+QNAFEUWir46EEjPWsiRWDKW0JasObxUXG1RWJ/IGjWQz/Q3Az93X89KjYRY+c+Bm9+4pIEHYA4BIHf6viDkznDjFkSCXSzpSx/dG4cuz/GtJBf2NwR/zF52LrMIlN/ovyNZkmEmIAmyawqZX0lVDlnm7nxglu5uhBAnnqJ23oYAeBjqHyyKwO6d4IUANkPx4iRSvP+1XDE33La/fzWhj/pnxMp8Ianz03ZiueHxcTw9ZYV2J5ubq6glNl1Ehe</vt:lpwstr>
  </property>
  <property fmtid="{D5CDD505-2E9C-101B-9397-08002B2CF9AE}" pid="44" name="x1ye=47">
    <vt:lpwstr>GBpNICRtETHDzobe1ZGiusdhJ9ebuWLE1WzdRz1g3cjCCqci4JzUOKgaGnjXlBAnrQbYxpPsUogw1jIKN+uSJvgFvy7pFrJf0pNbpditT+cPThfDghLItyYQaVwhAMtYpLHvjkl+0l/E5mkO1XXICBnpxrJIK6EH5/fKSaf8nDhcm0A68f2Ze+pe+ZhaAUVXJl0AJnRC1wvQvokPokoemec/M2Hwko9hYjHaFaFynV83CazgFME1gfYhRT2jNyZ</vt:lpwstr>
  </property>
  <property fmtid="{D5CDD505-2E9C-101B-9397-08002B2CF9AE}" pid="45" name="x1ye=48">
    <vt:lpwstr>285Z1/VsOYOMzAmXqOuHy3OGPs5fL/BGbI2MEttz0lmEpI9HdpHAAvMnChT9PV2RFjuWFoyeFkIExEkdi9Ckum8t5t+2nRIanrGMd5o/wqNn+zuGOtKTLa5RlH5zr1notXx1qcxqhrGIv5R5I0sG0kJRZ5Ktuc7GRf0P9+jDsT++P1omLjQiS6wtpWcKQ/jV8oAXw6+IJ+YHBDedHUoWIIXEARrjZYrq5Jk1XinEA0H7nFX9F0wv8qK0AIRB6iR</vt:lpwstr>
  </property>
  <property fmtid="{D5CDD505-2E9C-101B-9397-08002B2CF9AE}" pid="46" name="x1ye=49">
    <vt:lpwstr>f5No5n/PnMvUwR85/ZNw2BfHriXrrWUpQ/IjQylL+w192ALEkI9+TRYOCk964ozC33ntIqjO64+rHiVb6Hqz1+PO9OUUAx4bdQgmZpRMPDHhCRw64P4/KgJw9H6+zkR7T2J23MElxbsFqS0N1WtzHDxLIgj96PzvL1zbgQPQcpt/ys5rs6pAiRqgFgdjqd0zustPHzwy6jx8GD5oKG90MjjIJu4tYYJDEyNhmlqa+UB4nZKMscuoG5I9Vv+UiMe</vt:lpwstr>
  </property>
  <property fmtid="{D5CDD505-2E9C-101B-9397-08002B2CF9AE}" pid="47" name="x1ye=5">
    <vt:lpwstr>841iXGtq92PPXV4S/lR5PXYK9cH40xqns/QVrrHA/tyl9mjDFBJYU06/NBMHYIoaZjWiYnxe9FCrLzgYjkO2WP/d7FnijhAEQoPMss9gD4RKAB60ONDmwBCQEqpvhO4Z3kaO0KxWpCpXp69AieFWWC/YvN1TX7zsHIyu6rNW2juNbF+oRbaKu/MNudkyeP54B0yhRhnDDv/wEWciBB4YlipVr1hH/MRkfdCkubvqAhe8PwWaX4WuTIAWgUyE1pm</vt:lpwstr>
  </property>
  <property fmtid="{D5CDD505-2E9C-101B-9397-08002B2CF9AE}" pid="48" name="x1ye=50">
    <vt:lpwstr>RDwCr8RxFWg2dCXzt8F1JtgSfwn+2SX7jfguK1mv07SQz04gZovqkB6PQXshXyp5l7z5S6vIXivqLB193t/Jl+08tCdgDHdA150Avq317hRo1OE6l257eqymknk9/ClFLXU2HgjK7ZZ/adN8nA8emGajh3jNN2gOZvP8EdeIeI9VUPT2rk22Efo9LITbegzwr6+HDXWg7TNacwDb5agHQPyWakN8yLws4PbGhHD2t/bBzOyClhUKMAbPt2pB/b1</vt:lpwstr>
  </property>
  <property fmtid="{D5CDD505-2E9C-101B-9397-08002B2CF9AE}" pid="49" name="x1ye=51">
    <vt:lpwstr>tH9DQ5gdy3r58brOSXTkymf6AhYFC4nTvbdprOhFxq6Y+SR6aoTNVOK/aCnQUy9zMPAwD4WcyCkamtzyqAGuoEwLX08lsSTJxGXwjJgDLO7/jhOoiIYPiLC36zA/xCl96uv9nGpuI2WZ5Mi3Fc1NI9xrppCUylv4ZGz+L1mwpRdWwn/44VoqMVwOACC+wsl8BqQYift4vdWjAxROJ13aG+vt5DvU+V3XccaiBHc1EAv/peC5edHlGRT3QrL7U1a</vt:lpwstr>
  </property>
  <property fmtid="{D5CDD505-2E9C-101B-9397-08002B2CF9AE}" pid="50" name="x1ye=52">
    <vt:lpwstr>jEDgf0waL5x7DsZKJGtJGJncglKbyFFeCLZY7AoB7uT0OPqRYkI1+ExWMAT3JKU8lTexmmIDORTmHO+Z8xeEpeiQMP5ZJ5WhYSGaFJmVsa2SGdg5xrdUbc9iDvLSaLFL+H7APBcFxU/XnuWCgCjB26L7A2HueMahVJe8Noo65U7Y2plxb6no09FbvvI83l7OqCPAAG/G6O+3L4ElL9/HDB2VU+y/zrrFmBPqJyL3iXxoOYzKWnuL+CeJ9SRSmdA</vt:lpwstr>
  </property>
  <property fmtid="{D5CDD505-2E9C-101B-9397-08002B2CF9AE}" pid="51" name="x1ye=53">
    <vt:lpwstr>li3niByX2dwVDtr9RisBCDkOmdUay3RfsI4t+7dDPilbluHgUBZukIppCP4t4MgcnsViQ7N6oztY3aKIwA7mOfnYtmnah+lluNWiNgkEFVT+8fYRq1KJHRyui+Mzqjf76Xj843s/YjgpXWj2blXaqKYy1/sptfWmuFvmDSc/4OhmNMq4MScvrfQx8kEwXWx5wQ+iBXmYvOZdrYsMs/4zUp/Jt+rR+Z5aPtV6+3EATHSXzunrdAa+KFfD8VhT8L1</vt:lpwstr>
  </property>
  <property fmtid="{D5CDD505-2E9C-101B-9397-08002B2CF9AE}" pid="52" name="x1ye=54">
    <vt:lpwstr>jZxzh66RiXP4RLE2O2gD4BD9gwU6UtsfiDpSMU4hcoNqr0LTYY6Ly398EVH7KB1jUnf8GxtuBznlfoBI1foX5icqtQW8ZR7J20t4oHzlfwhCqCw+J0W1ajPNKqZp23Paidxsr7xrhwCKhHAp7hxhDjVpuZbdh+qjn41ztuZIN/Mkuif7p5HbPzkuMcNM9elBSs/i5Iks0TjtN+eIAAKJVcikrlCNQyg8AvjC1Fy8OUQJiMGH8kwLBPfUd8S8lJP</vt:lpwstr>
  </property>
  <property fmtid="{D5CDD505-2E9C-101B-9397-08002B2CF9AE}" pid="53" name="x1ye=55">
    <vt:lpwstr>3zTDEZAblZqscTDBlba22V9ww+ZIXTREfIRSaor9NeYOZqRkbLUCGI0ZNMiFYpMOWyeIcpvqA59XW+0kGgadiQ3XQ0uMhvWv4cedfz+/WkR2U666WuQhVqUfKfvx13LgrRZERlzxh6SGJ/W0QJLYrsn6jyc2juERaU/sfwUo3b+7D9RBK+U85pa+QsxSusQ6Bn0bbKW4q+StTf+uteOc3AFrwtdGO83OlEBS8zcbJTmLStHp2XoRVpV+LtP0DXb</vt:lpwstr>
  </property>
  <property fmtid="{D5CDD505-2E9C-101B-9397-08002B2CF9AE}" pid="54" name="x1ye=56">
    <vt:lpwstr>+j5mFdCKdPqsnPrjk+OlXWXIBy6UgfCTT15/UVH6mVNRCNZl6GoTzJH2S8JS6qdV4z1k1s/YPkXDm/8240Gon+ltDXmCKf9HVZp7v5z+yMBXI0Izlc8JqfD5+cfnWIKM5I2cmabEerliCch8cC9acXaYo+VMnxK6Tgyd8rn+58sTs5K2w9X26yTr8yAyngNqG3SOSqT3DcxcHcwh6fWjzoDNQtHnVacVe26KjMThyWwAB8/olAgcEmjjKYPKfhY</vt:lpwstr>
  </property>
  <property fmtid="{D5CDD505-2E9C-101B-9397-08002B2CF9AE}" pid="55" name="x1ye=57">
    <vt:lpwstr>Tu59rdvHiVI9lXUcMT68OAs7U4Idifm1CSg4XOchKUGqiaSU+BKSOtfSpC2NOSVTk+gGQGgUHR+z6+u7ZX3iVpVO6uw13Y97X76pGloFXs38LYbcl5J8mFffdoV6GqScp/KS8pAqlaMXXJziIWKUEGdtk1A2hOejFFXm+z6oiJls7BBZqtNOf8LgCOjZ7Xwse2j08oB07SRiw+76AxizuVVon1tSiMgfUX0AdLmbqYsicb+9bW57yUYxDc5w312</vt:lpwstr>
  </property>
  <property fmtid="{D5CDD505-2E9C-101B-9397-08002B2CF9AE}" pid="56" name="x1ye=58">
    <vt:lpwstr>DOSn37OaovafMU64lMm4JAZNTK8S+uPFbF75QiOGrjoMqmcOsVEB4H1M4bpjlv531Gti2Yf3M+j7i3ecUq7oGTJctlPFpEeTcx8N73SdjsPkt5usP1M5Lha42zGr0YMIPAxNpoppfkmUOPLm0IO13/l3tlTjxgn59ys+8N3u2HnDdu/jWW574erMnhE69KxXhYy/Pwu8KLJIqcQ7Keuhzru6yoCCOehS/LlaOYipR3RVD3DKN5CoFipvByHe5iF</vt:lpwstr>
  </property>
  <property fmtid="{D5CDD505-2E9C-101B-9397-08002B2CF9AE}" pid="57" name="x1ye=59">
    <vt:lpwstr>UYmy9Pu5n6Q3QbjT0CTBfyy54xrh8lo/0YGljMDnD9jQTGLPxcRCEgr+tk6qCH4zcNSO/cWq50F24J2vyR4Nq8+qvwakZsxXhZjtVcPgMoA2FAsEzh0g0twqthJsyO8Uh47c4oh1Oj4gi+hfPrGesZqA2rjGTm2GAMBZdOF8NG6Q0EnVA3lnLQI2r+5AWld/7Td0PUr2zRvVR1NHhO8y04d1uGs4ya+6Z0+fW/HT+PcMCivyrmvG3Nhm/ruw5Yn</vt:lpwstr>
  </property>
  <property fmtid="{D5CDD505-2E9C-101B-9397-08002B2CF9AE}" pid="58" name="x1ye=6">
    <vt:lpwstr>3gLAqaIlxi3CRc6ncIXhtQZo19hymSfqVaPCSosqqxYpYzmmstwd90ulFuQ4061U/kmLsmyA+RyEdt1Ag6zfe+yF+fuS8ESBnPy0LETB93eKqN8Pq4ImjsD9jhuUUH6fWJM1rbUDuHwmQFG2SHH5HZ/hdVSDTLq7MH8tnGzo9g/yR570dCxEeJ4tDJJJODhva3MZvbSh9FbdzEQJ656WW1VGABVx638NKTaHOCRcw+6TWxfV1hBq+6IY3SY2T6O</vt:lpwstr>
  </property>
  <property fmtid="{D5CDD505-2E9C-101B-9397-08002B2CF9AE}" pid="59" name="x1ye=60">
    <vt:lpwstr>uQwzpprGeZ2tYN14mK3KQX44IdCIga9Wbw6eGJIRIWF3hbkN3Lvr0q4aYLv4yms4wnFNqQ2IgPJ+jA0kz73gqdtZyHRkQQust2MVeCVkpWysLcIs8qdQddaXDV3L4Q+wrakPvV/Utqwp+kNGzNKRMK7zvI/hPoN1fBdHhvt8GxsAuSZ0RBSyPSUHgQ5tpEWCom2qMRty0vhPA68a7bGd+8OXMtthqStndOdYv3QCSeNIoXpJrfbzeiTGauNph0J</vt:lpwstr>
  </property>
  <property fmtid="{D5CDD505-2E9C-101B-9397-08002B2CF9AE}" pid="60" name="x1ye=61">
    <vt:lpwstr>24+civUAhJB8f8Gn9SnNGjw40Jv+xg9AS+7xrnWR7+ILn9K10ZCDmUcjlD3wGJ8W6cEd/+aUH+jUDzf+PFlH21AcFSlP4Nn0Qr0Z0bQnrXBo/tazKYLmiWTtqqpzK0+g2k5SHt4U4Xugc5VEzXovUPLRSE/IzvsHYIkQC8uk5uGjNizG2qt3wxZv7tOhHxZLfs618jLgplUN/BPvLuKoXs3IME6Oe8wRtvQDeueIjAK9UMUeuy4Yi8eUZ6Si0kD</vt:lpwstr>
  </property>
  <property fmtid="{D5CDD505-2E9C-101B-9397-08002B2CF9AE}" pid="61" name="x1ye=62">
    <vt:lpwstr>xvi4JHO/Ucnwq0ozvrDHWYJ4ep8lgm82Kk8kwCK4Wj7i2TUNsFSzXaxsF11pT48/WsJxUl4DRoFE8TfVgW9A5be2vVIe8WDsvyR9IE/XAdoQvs4ZwhDIJwfOLWN3yXLWcwl0Iy/rN6dBUjbXUq4kffts0RKlp5hWh9FmArCy4d+iddGSAGDl/ac8BmSwv5yJERKLX4Ndjv2NEYOibvPB1rWFLfpqOQt8uKQj29PuOWb0jGEJUvky6grA6MqZ1L2</vt:lpwstr>
  </property>
  <property fmtid="{D5CDD505-2E9C-101B-9397-08002B2CF9AE}" pid="62" name="x1ye=63">
    <vt:lpwstr>e07ahC77DDhYngU7OZvOG+hBtOz23m7c9nNSbs63ukeJe5Z8zI2UzWYGMRjf+I5jI7LyRLiaMhOBBD2RLvoSjQJk9nbhbdWiNc74U0EdLArpNTJNZ6EjSW7IrY67P7SkRUA/4Gjc9tsP/9KH4EUyCvU4rYaYkUAZjj8BSF+NgnWyG/HMYe1/vzr7WEvu1iIGd6UuN+W4oJ0IfuLTp/A3eOiMLPfZNIGYPRw/jB/yLbStf2nn4bBpLYGBBIXxOtr</vt:lpwstr>
  </property>
  <property fmtid="{D5CDD505-2E9C-101B-9397-08002B2CF9AE}" pid="63" name="x1ye=64">
    <vt:lpwstr>47V5wJNf5SltW5QkTH8lImj0WHG390XB9rP+GhUiiJeyuyH0q4czwgiUP2Bvajy1eqLLQhfQzQ3lnChQBKo6Jd3dSedE897X9906oHcWRR08NPEyCmcviuP2bE+9IjW0fD3AKDUC3Kqd3rA1SjNf+vw5NlXWgxaMsCgh39Cpb43GNOCOLYI7QLr0qqlLvPTVWxU0xOkC+PiOEzDSOWitEG39Y+tn0N5VUalP8NDBPAtiGKlkwaaEHehVdwWDO3q</vt:lpwstr>
  </property>
  <property fmtid="{D5CDD505-2E9C-101B-9397-08002B2CF9AE}" pid="64" name="x1ye=65">
    <vt:lpwstr>VjZxoMR92s1Z03vnMXr/UMMWI/2Oh+0ONozbPYUgpnT6Et8WLtc7fmAh+WFXdj5ku0p8RbQNV7m+g/P+iANuz37mpzzvVpXcFuma2IGj8SVeS457Q5T/PIxUw6x/m14OTfrngH3xRTKBifIN0/qPfUd8Y1ss8AbsDrdk5I36aXAGzhFwbWW8Ke035jBe5uINCWBdWphpJjZe1svB3PO5RXDhFFSX3WDYpCUZehKPHvZCyL5k9YjYWiEiOWDFUx6</vt:lpwstr>
  </property>
  <property fmtid="{D5CDD505-2E9C-101B-9397-08002B2CF9AE}" pid="65" name="x1ye=66">
    <vt:lpwstr>Ok1jSmT8P1Iix9noOfV3vo/bku2DSb1kRV2kkvcSMCPOsYmy9U0C4D4Y5b0ugp62Br+qI0hxkSkg1UfF9AW7myDQcq4g6s5gDICP++yNrUEszcOfkLaOzZ0JpKCBMccMvkX1BsnqHIMOpXwjZm9ELaV7c55xm6H1PClH4kVbV8AoCRbiRWEsRkJO6ATB6Ql+Bx1eA2Xf86NmtlWbUoin4QAW7BDXBorHHJcNfGv/5xXkoEq/aac4wqNhhMAW9On</vt:lpwstr>
  </property>
  <property fmtid="{D5CDD505-2E9C-101B-9397-08002B2CF9AE}" pid="66" name="x1ye=67">
    <vt:lpwstr>Exq7gTTWsRztMq/RXXktkvslfrF1iEvB7g2nPLrWPR8QCBn6dalgMJ7fPirD47MP92JhljYQfU0J38vQHnl4an+qm+MvLnaZs2aDnvJFnUwG0Lyt00LQ/yOcvBLm/P7ExjXpu1mbkNA59kl1Giv0JJyHE0ZtEGk6IaNxZlolLoTpHogetfA2A7B8Rz+cZO28i385ydg00LBbKh1xViWNzpP+wZkVRxPaoqt73NogL/DSJ71C8RpdzpfHQh5C2NP</vt:lpwstr>
  </property>
  <property fmtid="{D5CDD505-2E9C-101B-9397-08002B2CF9AE}" pid="67" name="x1ye=68">
    <vt:lpwstr>uo3o8YgX/v7NtElvWaCDZyT9ugSdytbbpEd8RBYbLcirRfutrHWyugqfUq7fspyEa9sU1TedW75bDJ60DouqH2nIpbLfg88a8b9Wj3G9k/ygFzyA8l7W68FMop1JECBAt/O0HCxpI3CfBxdm78EpLZtoDkqkWT6/8Fu48z5crTLEOYqyJSG+z6gQq9GIEt7kFqgzgJp4a24eI23/sjnyOIhVElrHM04Jp/zjFxwT69Ny4W7qEKZhBUvu5CL7foe</vt:lpwstr>
  </property>
  <property fmtid="{D5CDD505-2E9C-101B-9397-08002B2CF9AE}" pid="68" name="x1ye=69">
    <vt:lpwstr>zZDJrM6n2N+LYgsYb5BGY43eXsuaQcw3r78DoHv/wjWMNxrrgI/6R0gnj6lErHdx8SmDwEmk4iR35xYI3aBS/1rrAgXnpHt1XR6pvY+HTY4RifGcwHIJJnoTDUSwadkXOp9GhUymc9+15G6wm54kyjJKTWpC/2Zem6ZOkWWGQoZUzkLpCq6+JTCddBdQL8ZDj9PVYd9kI0x1Pc1t9sUpwaig/v9h4BbgqcNVKHeJ3snSnlZzgyk0EOvdu5RZqIY</vt:lpwstr>
  </property>
  <property fmtid="{D5CDD505-2E9C-101B-9397-08002B2CF9AE}" pid="69" name="x1ye=7">
    <vt:lpwstr>FhQzngnRV0pQ4nMJ2Era8kSbH2BmCrexKs/iixOs1vnBDJVPOaYNq/iC7hVpWAYyxduAGZCqhkBmxFlq5z+cv0aDWYtVj+KzKZnSKlRK2ED+OIvWMKsN0cZ7XyDBeT0fO7xSpi5wvDA5n4p20lYwSH6vcVmav2lyAH/IaInv/qB4veqK6sZCcdSfr0bCaozSQIfdpBBJD4HE2lI7F1+Mrg3bNprHZn7iFtuofVQJ5p6GK2DyZv4k48JKrKxRpfB</vt:lpwstr>
  </property>
  <property fmtid="{D5CDD505-2E9C-101B-9397-08002B2CF9AE}" pid="70" name="x1ye=70">
    <vt:lpwstr>Dz7ekIyfMrmgV8Co3ZAb0eeMVN3iojFvW19Uwv74Swi68APcTKoWOd+1xXAF797S32L3C2R8JS6QxZh+GC3QVofcu8l8A7Q/rARK8hry073Xsse7aHBy+9CIt/brZIdqd0vMHmww0oz+WaCtP32rMVfT5pKUCanXhU3djDueOjc8DGX8trT1yGb/h1zE1Jrw/rLYRmu6/yjZ3VNVdvUNgn/AkJlN0fX+zOtvL+/uIV27Fz1ExyHYF24d9T20uNV</vt:lpwstr>
  </property>
  <property fmtid="{D5CDD505-2E9C-101B-9397-08002B2CF9AE}" pid="71" name="x1ye=71">
    <vt:lpwstr>DsAHUgGva7zIq9x6r5ELqyOH0Gu84SgbERKoxmwIxhMssLZdTtH1bqpPF5cOwMj6r9Mn3H5lr9cqxBFDbv+c23UomxHq1Ml89nBxlz8bYfnT38w9sPI1E29gkkcW68y6q8A4IgyWt4L5igbWI02GNmzjGnMV/Q2jQ9nKyquc/RRUqnmJim6oRAjhNWUZwNqeWuIimH5KdL2C0i8nUsyxxteKUtVRGJ+RPv38MxGAvT9abJoYGFCJq15eeGN9igD</vt:lpwstr>
  </property>
  <property fmtid="{D5CDD505-2E9C-101B-9397-08002B2CF9AE}" pid="72" name="x1ye=72">
    <vt:lpwstr>2KdxVekvyMYvJ0eOr5iBHCI3LTTFjV9EuqIGrKBssBOiyu/ZtSw4HzWf64w/rW0T09brWbzO7ZJt6csXSGfgqiZx0W/dKcppo0/nrColRgGn9faPqd6AEBECQfoVlvZMjTxc0/XTNXJVAc1F4IcbBbaIeFQl6PSl2/OOAJbgoqyM9iDXC/pSjBxasfpVsRtuCsC7wFztmeW6xKWz5tJ56cMfyEFNLgI7Nk0fmZEQxjhxwkUAPTh/vqJDkrpuR0T</vt:lpwstr>
  </property>
  <property fmtid="{D5CDD505-2E9C-101B-9397-08002B2CF9AE}" pid="73" name="x1ye=73">
    <vt:lpwstr>aLbHVgyKwTZfv9dUCytczWdevwMp2/UR8I/7uQQDqYCBe6w/B8yDruFNFMu9e+PGmEfzIwISXC0eiP2QwCcqrcaVw/mKSzbXvKJwpRFJnpQNNQirRmqNyjudUb9LUIrNaRAZZp2EM8k3cLHZX8I39JljW+hnjI1Lm1JF40mtgdbZkAZiZrXutRcjebYT8estEoY8nIfhxymGbmbjDDMBS5PdX/fS+3LRBpTS9niofufKDp7oRHlQikcFZmXr4B4</vt:lpwstr>
  </property>
  <property fmtid="{D5CDD505-2E9C-101B-9397-08002B2CF9AE}" pid="74" name="x1ye=74">
    <vt:lpwstr>5UV13uazLtVoRLVqx0MZn5g5ym5sDmCm/plHWwjmefaVjvs8vs/bRchpuHae0AG7Hb+Frfr+A3BedleQyhIjIfSmNrBTN9Es7iXO4B26bgpocsEtLu8sz0QFD8crJHlCOpBzv9Q7E04vltplTFML1/8uOozFihOFrpH6Dq8i/x9AzPV1DM7Ey+ScU0EJdPAcU3IYlhqWr5ti4WezPbck5qFKg4T+kp0n/T5warOpwA+EQYP0aINid7b5zGqu3cM</vt:lpwstr>
  </property>
  <property fmtid="{D5CDD505-2E9C-101B-9397-08002B2CF9AE}" pid="75" name="x1ye=75">
    <vt:lpwstr>TxQyJW1UsF9GEpS9gEVtAFoIbh8i5WlzkZuVIVOmU5IGj+K+Is6cI8RMgmvoQelzye4LbVpLbnRNQanBEyswJvB0+5hfTMsY8xGucnrnuwdelJ/dH5RmxJIGggXtN6htTW7dfOLjL3gMAIvM5PcVTpUearYJvCRzey6mWQ09+ZPbNfQoVwbm/ZGtNXJa27/OxclmvDElQ7o4vQpbakrQyPfhpgA0H7OW4Y+G5SCiFtIXtmYYbaCl/8CtBz22C+8</vt:lpwstr>
  </property>
  <property fmtid="{D5CDD505-2E9C-101B-9397-08002B2CF9AE}" pid="76" name="x1ye=76">
    <vt:lpwstr>FTq4YM3LQNhelqBTqBxegVffyZbeZ0nLOOzoc9QAcroLj+nIlaCMWLTSFWJPN/ijLJCVtDzxPYHYEGNYnn6Ly/WVcu7Jfi4S8/hYNInQcev+6GlUCTGuyZLJe9zp7kPCgkhV0P5R4XWaAqlH029OJaai1TYU8UIGo2/DPa3Jm+2+25uNCFbRyi5xSLe41ZMlaiTbZmUXk69UKXfAx8UWoBB7OOWJS9Ikz009QrY7FNXow2avfYwKrIkkDDzC2xP</vt:lpwstr>
  </property>
  <property fmtid="{D5CDD505-2E9C-101B-9397-08002B2CF9AE}" pid="77" name="x1ye=77">
    <vt:lpwstr>dpyNwjn8HFWRGoHeMHotQmeJHMtmbzCbtTU1EfoEHkAE63Ogk6144Wcx8SNrUfPCFfKOHrkQ8/5z0ZzHWC1cSxujDHLKIZifBvG/dGqUWx4xRTjYQBOTbNruJ+QDlGwfrlDsJzIY16vliGNj6XyV6wl2CGi1BCkcaJagiAL80Gd+RQFqMj05DyHnZQQEPs9i5wAsLy+O8Wd/TafJsR0Cdvb2MK2DLFRqSgzqzryIhTK2LfMA3+mbkbkqBe6B3EG</vt:lpwstr>
  </property>
  <property fmtid="{D5CDD505-2E9C-101B-9397-08002B2CF9AE}" pid="78" name="x1ye=78">
    <vt:lpwstr>MyUKeBAA6BPjOx9X23LFSJr5YM36fI2KtJ8hDfxelckGvRYKRr/aCwz4FmovNBmTXjd+LrR4cMOea+2qLYB/yqWqwBAoyOrdJLwOEFdpFq/J4KsZc/aAQVIVzJhlhowOUfw9jYDsrs6/ZHPNut8foZT9ujPo+xZ6Jxi3o8PZzDEfujtdGyFykp5PhNmqe44ehsa383pzuF6elew40bj9CipwRipwNqdr9GogKznL1lz9WF/iMTroTEICHcNtWgn</vt:lpwstr>
  </property>
  <property fmtid="{D5CDD505-2E9C-101B-9397-08002B2CF9AE}" pid="79" name="x1ye=79">
    <vt:lpwstr>GfJZxDLKS+Ag6Km1Kk3hEw1G9kKduwKk4juZgKdO2pmPn4iKufogfNv9YN5bvAchp2yyr3H588uFXM3FIY9MEzFkQwkkOSU4JgLaACutXGqhExTRef/K1vMXcuUGCrsKwBonK1oJrudq6nlkrSCUVXdBxATYNsA0b7gvi2P5xrcH4J30IzxiorByfdYIRGFeTpVYSsZhzJ4GJ/7CmjGVQe3u5BVoXAZxCy/Rtc+wmWRh7I+QtaZe4oUrE3y7mAd</vt:lpwstr>
  </property>
  <property fmtid="{D5CDD505-2E9C-101B-9397-08002B2CF9AE}" pid="80" name="x1ye=8">
    <vt:lpwstr>jbwBxsizmHrMvgefMExD+/0N1rAcfWb656usQ03itKG3RnVnP6NNAaCerdzeJMXGuURRJEWnfsJ+GmCMuRNH3oGV13re3+6O8zt4PMkfw/iX3l16MUcAVshcG2/s5PjoELlnWw9ALKMunwEeRp07Bk3P4OyVqvL4gtQ9lns+jjxYyH2LW3XfNai7usYukeoBht13VQSwo0LUwVzPr//6eslTOiDmPQyrkXZ1AaXL/o9tYGHfPItoIM224YL5izk</vt:lpwstr>
  </property>
  <property fmtid="{D5CDD505-2E9C-101B-9397-08002B2CF9AE}" pid="81" name="x1ye=80">
    <vt:lpwstr>fOOYw6cSib99k+gyyx2Qh0WGRQpnD4CuNFKaK8XrRPNCDMTwzA3sV3XQFyb0A6UijMLc7LDJC1AwPL5wXQt/1Fp7ojqGoDhnvdk2G+9OVBlioCvuVSDmKhYg3C+FM8b/Fs2EBHBSlxf/KEiTX76Za2iQzCn1m4vqqwJ1EkXftHir0BOHlXgJ0EjQwlvFQzPlaooYOCCmOVTjAQPL5xcDdsSq1f0S+Se+8bDmj7q5U3kVnXjLdLXItg9ae94YVjx</vt:lpwstr>
  </property>
  <property fmtid="{D5CDD505-2E9C-101B-9397-08002B2CF9AE}" pid="82" name="x1ye=81">
    <vt:lpwstr>6hF0jEBzqxqtHb3b1hfq48C31+5vx+A6IKmk7T3BeoN4fI2mNDJ7mnyaGi6kDfN21EAlabb4nvH9tY9+wBYFKXjjP7kwki+CiI3g8fu/IQx0ecABmrGkvP+ynuJjQ+FJA1gncMxAJUVCaiuvT+PNQG4zBiYt1TYeNAfmnjJZQdnlrzY7EQfq4+aY8fxov8EdDd6b91rZyTtb3x1Oy2mo8z19se53Tmw+/IBB9sUntCwmj6/5ACqyLGaODZaek1g</vt:lpwstr>
  </property>
  <property fmtid="{D5CDD505-2E9C-101B-9397-08002B2CF9AE}" pid="83" name="x1ye=82">
    <vt:lpwstr>tTachPncHbTdaGN19FH7RzV9KjbR+XyAwhod8E6/pRpH/JeOdF9aDTyxycug+NZzgjEqx9sGMJOtgPqp0OQB0OE7gfnCnkyo9butZIY0fFh0OhNSjPf//+A5Y2VCU4UQAA</vt:lpwstr>
  </property>
  <property fmtid="{D5CDD505-2E9C-101B-9397-08002B2CF9AE}" pid="84" name="x1ye=9">
    <vt:lpwstr>eYtb258IYtQPve96tLoB/JJz/wJnpilDfb6z2Y8YBB8uFLIa5E6iE33Em58zw/gazEP5QtEJyQ6qAOzLEPllbeuRNVm3i6PnBfZS13oPbOYTWsLD2GQP/iVpPFWTK4dOhbMXjCYmSF+CU3aq5qCVOVnAJivg+zg7g7ddQteb2twwTZtr6vDG7tPSSuH07TJh9PqxyYJBb4iI3B6cY7U3WxlobzGJxksQDlGlF5A8MFzmK4VQ9k7EYIthwlQy+G5</vt:lpwstr>
  </property>
</Properties>
</file>